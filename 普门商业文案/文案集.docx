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64534">
      <w:r>
        <w:rPr>
          <w:rFonts w:hint="eastAsia"/>
        </w:rPr>
        <w:t>策划</w:t>
      </w:r>
    </w:p>
    <w:p w14:paraId="1779B8A8"/>
    <w:p w14:paraId="33ADB390">
      <w:pPr>
        <w:pStyle w:val="5"/>
        <w:numPr>
          <w:ilvl w:val="0"/>
          <w:numId w:val="1"/>
        </w:numPr>
        <w:ind w:firstLineChars="0"/>
      </w:pPr>
      <w:r>
        <w:rPr>
          <w:rFonts w:hint="eastAsia"/>
        </w:rPr>
        <w:t>食用冰全国招商</w:t>
      </w:r>
    </w:p>
    <w:p w14:paraId="29CE6D70">
      <w:pPr>
        <w:pStyle w:val="5"/>
        <w:numPr>
          <w:ilvl w:val="0"/>
          <w:numId w:val="1"/>
        </w:numPr>
        <w:ind w:firstLineChars="0"/>
      </w:pPr>
      <w:r>
        <w:rPr>
          <w:rFonts w:hint="eastAsia"/>
        </w:rPr>
        <w:t>极简冰果昔全国招商</w:t>
      </w:r>
    </w:p>
    <w:p w14:paraId="6F491828">
      <w:pPr>
        <w:pStyle w:val="5"/>
        <w:numPr>
          <w:ilvl w:val="0"/>
          <w:numId w:val="1"/>
        </w:numPr>
        <w:ind w:firstLineChars="0"/>
      </w:pPr>
      <w:r>
        <w:t>Mini</w:t>
      </w:r>
      <w:r>
        <w:rPr>
          <w:rFonts w:hint="eastAsia"/>
        </w:rPr>
        <w:t>鲜饮吧</w:t>
      </w:r>
    </w:p>
    <w:p w14:paraId="6230B8C1"/>
    <w:p w14:paraId="022CB8A2">
      <w:r>
        <w:rPr>
          <w:rFonts w:hint="eastAsia"/>
        </w:rPr>
        <w:t>角色：</w:t>
      </w:r>
    </w:p>
    <w:p w14:paraId="08B3BD47">
      <w:pPr>
        <w:pStyle w:val="5"/>
        <w:numPr>
          <w:ilvl w:val="0"/>
          <w:numId w:val="2"/>
        </w:numPr>
        <w:ind w:firstLineChars="0"/>
      </w:pPr>
      <w:r>
        <w:rPr>
          <w:rFonts w:hint="eastAsia"/>
        </w:rPr>
        <w:t>厂家；</w:t>
      </w:r>
    </w:p>
    <w:p w14:paraId="7270F687">
      <w:pPr>
        <w:pStyle w:val="5"/>
        <w:numPr>
          <w:ilvl w:val="0"/>
          <w:numId w:val="2"/>
        </w:numPr>
        <w:ind w:firstLineChars="0"/>
      </w:pPr>
      <w:r>
        <w:rPr>
          <w:rFonts w:hint="eastAsia"/>
        </w:rPr>
        <w:t>经销商；</w:t>
      </w:r>
    </w:p>
    <w:p w14:paraId="72AE908B">
      <w:pPr>
        <w:pStyle w:val="5"/>
        <w:numPr>
          <w:ilvl w:val="0"/>
          <w:numId w:val="2"/>
        </w:numPr>
        <w:ind w:firstLineChars="0"/>
      </w:pPr>
      <w:r>
        <w:rPr>
          <w:rFonts w:hint="eastAsia"/>
        </w:rPr>
        <w:t>终端客户</w:t>
      </w:r>
    </w:p>
    <w:p w14:paraId="2DEC0AA0">
      <w:pPr>
        <w:pStyle w:val="5"/>
        <w:numPr>
          <w:ilvl w:val="0"/>
          <w:numId w:val="2"/>
        </w:numPr>
        <w:ind w:firstLineChars="0"/>
      </w:pPr>
      <w:r>
        <w:rPr>
          <w:rFonts w:hint="eastAsia"/>
        </w:rPr>
        <w:t>消费者</w:t>
      </w:r>
    </w:p>
    <w:p w14:paraId="536065C7"/>
    <w:p w14:paraId="342D7256"/>
    <w:p w14:paraId="4E882E6C">
      <w:pPr>
        <w:pStyle w:val="5"/>
        <w:numPr>
          <w:ilvl w:val="0"/>
          <w:numId w:val="3"/>
        </w:numPr>
        <w:ind w:firstLineChars="0"/>
      </w:pPr>
      <w:r>
        <w:rPr>
          <w:rFonts w:hint="eastAsia"/>
        </w:rPr>
        <w:t>食用冰全国招商</w:t>
      </w:r>
    </w:p>
    <w:p w14:paraId="5969D5A0">
      <w:pPr>
        <w:pStyle w:val="5"/>
        <w:ind w:left="420" w:firstLine="0" w:firstLineChars="0"/>
      </w:pPr>
      <w:r>
        <w:rPr>
          <w:rFonts w:hint="eastAsia"/>
        </w:rPr>
        <w:t>2</w:t>
      </w:r>
      <w:r>
        <w:t>024</w:t>
      </w:r>
      <w:r>
        <w:rPr>
          <w:rFonts w:hint="eastAsia"/>
        </w:rPr>
        <w:t>年最火的爆款冰品，年轻人的新宠，超级百亿单品，食用冰杯源头工厂全国招商中，诚征经销商，先到先得，快来抢占你的代理席位吧</w:t>
      </w:r>
    </w:p>
    <w:p w14:paraId="4C3546A6">
      <w:pPr>
        <w:pStyle w:val="5"/>
        <w:ind w:left="420" w:firstLine="0" w:firstLineChars="0"/>
      </w:pPr>
    </w:p>
    <w:p w14:paraId="32E41AE2">
      <w:pPr>
        <w:pStyle w:val="5"/>
        <w:ind w:left="420" w:firstLine="0" w:firstLineChars="0"/>
      </w:pPr>
      <w:r>
        <w:rPr>
          <w:rFonts w:hint="eastAsia"/>
        </w:rPr>
        <w:t>你知道，2</w:t>
      </w:r>
      <w:r>
        <w:t>024</w:t>
      </w:r>
      <w:r>
        <w:rPr>
          <w:rFonts w:hint="eastAsia"/>
        </w:rPr>
        <w:t>冰品经销商的火爆商机是什么吗？食用冰杯！刚需、百搭，夏日饮品的必备伴侣，年轻人的新宠。百亿单品的超级商机，食用冰杯源头工厂全国招商中，诚征经销商，先到先得，快来抢占你的代理席位吧</w:t>
      </w:r>
    </w:p>
    <w:p w14:paraId="73E81C00">
      <w:pPr>
        <w:pStyle w:val="5"/>
        <w:ind w:left="420" w:firstLine="0" w:firstLineChars="0"/>
      </w:pPr>
    </w:p>
    <w:p w14:paraId="2A872C47">
      <w:pPr>
        <w:pStyle w:val="5"/>
        <w:ind w:left="420" w:firstLine="0" w:firstLineChars="0"/>
      </w:pPr>
      <w:r>
        <w:rPr>
          <w:rFonts w:hint="eastAsia"/>
        </w:rPr>
        <w:t>你知道，冰品中的最有可能成为百亿单品的产品是什么吗？食用冰杯！刚需、百搭，夏日饮品的必备伴侣，年轻人的新宠。百亿单品的超级商机，食用冰杯源头工厂全国招商中，诚征经销商，先到先得，快来抢占你的代理席位吧</w:t>
      </w:r>
    </w:p>
    <w:p w14:paraId="1EBA786F">
      <w:pPr>
        <w:pStyle w:val="5"/>
        <w:ind w:left="420" w:firstLine="0" w:firstLineChars="0"/>
      </w:pPr>
    </w:p>
    <w:p w14:paraId="72AB0F97">
      <w:pPr>
        <w:pStyle w:val="5"/>
        <w:ind w:left="420" w:firstLine="0" w:firstLineChars="0"/>
      </w:pPr>
      <w:r>
        <w:rPr>
          <w:rFonts w:hint="eastAsia"/>
        </w:rPr>
        <w:t>冰品中谁最有可能成为超级百亿单品？食用冰杯！刚需、百搭、夏日饮品的必备伴侣，年轻人的新宠。百亿单品的超级商机，食用冰杯源头工厂全国招商中，诚征经销商，先到先得，快来抢占你的代理席位吧</w:t>
      </w:r>
    </w:p>
    <w:p w14:paraId="278208D2">
      <w:pPr>
        <w:pStyle w:val="5"/>
        <w:ind w:left="420" w:firstLine="0" w:firstLineChars="0"/>
      </w:pPr>
    </w:p>
    <w:p w14:paraId="42992898">
      <w:pPr>
        <w:pStyle w:val="5"/>
        <w:ind w:left="420" w:firstLine="0" w:firstLineChars="0"/>
      </w:pPr>
    </w:p>
    <w:p w14:paraId="08B733ED">
      <w:pPr>
        <w:pStyle w:val="5"/>
        <w:ind w:left="420" w:firstLine="0" w:firstLineChars="0"/>
      </w:pPr>
      <w:r>
        <w:rPr>
          <w:rFonts w:hint="eastAsia"/>
        </w:rPr>
        <w:t>你知道，2</w:t>
      </w:r>
      <w:r>
        <w:t>024</w:t>
      </w:r>
      <w:r>
        <w:rPr>
          <w:rFonts w:hint="eastAsia"/>
        </w:rPr>
        <w:t>年最火爆的便利店饮品是什么吗？就是这款风靡日韩的袋装饮料+食用冰杯，极致冰爽，冰力十足！袋装饮料+食用冰杯的源头工厂，全国招商火热进行中，领先一步，快来抢占你的代理席位吧！</w:t>
      </w:r>
    </w:p>
    <w:p w14:paraId="774FC35E">
      <w:pPr>
        <w:pStyle w:val="5"/>
        <w:ind w:left="420" w:firstLine="0" w:firstLineChars="0"/>
      </w:pPr>
    </w:p>
    <w:p w14:paraId="4A06D6CC">
      <w:pPr>
        <w:pStyle w:val="5"/>
        <w:ind w:left="420" w:firstLine="0" w:firstLineChars="0"/>
      </w:pPr>
      <w:r>
        <w:rPr>
          <w:rFonts w:hint="eastAsia"/>
        </w:rPr>
        <w:t>食用冰杯全国招经销商啦！我赌它是未来几年销量爆增的超级单品，你相信吗？日韩市场已火爆，现在国内年轻人也很喜欢！想找爆款冰品的经销商们赶紧看过来，源头工厂一手货源，代理席位抢占中，好商机不等人，有想法的老铁赶快评论区联系我吧。</w:t>
      </w:r>
    </w:p>
    <w:p w14:paraId="036B2E73">
      <w:pPr>
        <w:pStyle w:val="5"/>
        <w:ind w:left="420" w:firstLine="0" w:firstLineChars="0"/>
      </w:pPr>
    </w:p>
    <w:p w14:paraId="41E19931">
      <w:pPr>
        <w:pStyle w:val="5"/>
        <w:ind w:left="420" w:firstLine="0" w:firstLineChars="0"/>
      </w:pPr>
      <w:r>
        <w:rPr>
          <w:rFonts w:hint="eastAsia"/>
        </w:rPr>
        <w:t>冰呢，实际是夏天一切饮品的灵魂，火爆日韩的食用冰杯，现在已广受国内年轻人喜爱，夏季饮料必备伴侣。我们是食用冰杯的源头厂家，以前主要直供c</w:t>
      </w:r>
      <w:r>
        <w:t>vs</w:t>
      </w:r>
      <w:r>
        <w:rPr>
          <w:rFonts w:hint="eastAsia"/>
        </w:rPr>
        <w:t>渠道，今年开放全国招经销商，我赌它是未来冰品中少见的超级爆款，对商机敏感的冰品人早已在抢占席位，先行一步了，有想法的赶快评论区留下联系方式吧。</w:t>
      </w:r>
    </w:p>
    <w:p w14:paraId="06BEB51C">
      <w:pPr>
        <w:pStyle w:val="5"/>
        <w:ind w:left="420" w:firstLine="0" w:firstLineChars="0"/>
      </w:pPr>
    </w:p>
    <w:p w14:paraId="5D36B183">
      <w:pPr>
        <w:pStyle w:val="5"/>
        <w:ind w:left="420" w:firstLine="0" w:firstLineChars="0"/>
      </w:pPr>
      <w:r>
        <w:rPr>
          <w:rFonts w:hint="eastAsia"/>
        </w:rPr>
        <w:t>食用冰杯全国招经销商啦！我赌它是未来几年销量爆增的超级单品，你相信吗？日韩市场已火爆，现在国内年轻人也很喜欢！想找爆款冰品的经销商们赶紧看过来，源头工厂一手货源，代理席位抢占中，好商机不等人，看看你的城市是不是已经被同行抢先代理了？评论区告诉我。</w:t>
      </w:r>
    </w:p>
    <w:p w14:paraId="1644CD3A">
      <w:pPr>
        <w:pStyle w:val="5"/>
        <w:ind w:left="420" w:firstLine="0" w:firstLineChars="0"/>
      </w:pPr>
    </w:p>
    <w:p w14:paraId="6881ED5B">
      <w:pPr>
        <w:pStyle w:val="5"/>
        <w:ind w:left="420" w:firstLine="0" w:firstLineChars="0"/>
      </w:pPr>
      <w:r>
        <w:rPr>
          <w:rFonts w:hint="eastAsia"/>
        </w:rPr>
        <w:t>食用冰杯全国招经销商啦！我赌它是未来几年销量爆增的超级单品，你相信吗？日韩市场已火爆，现在国内年轻人也很喜欢！想找爆款冰品的经销商们赶紧看过来，源头工厂一手货源，代理席位抢占中，好商机不等人，你在哪个城市？评论区告诉我，我来告诉你是不是有人已经代理了。</w:t>
      </w:r>
    </w:p>
    <w:p w14:paraId="5B7B9A3E">
      <w:pPr>
        <w:pStyle w:val="5"/>
        <w:ind w:left="420" w:firstLine="0" w:firstLineChars="0"/>
      </w:pPr>
    </w:p>
    <w:p w14:paraId="2FD922BA">
      <w:pPr>
        <w:pStyle w:val="5"/>
        <w:ind w:left="420" w:firstLine="0" w:firstLineChars="0"/>
      </w:pPr>
      <w:r>
        <w:rPr>
          <w:rFonts w:hint="eastAsia"/>
        </w:rPr>
        <w:t>袋装饮料+食用冰杯的组合目前已是日韩最火爆的夏日饮品，我赌它未来几年也必将在国内流行，对商机敏感的冰品经销商是一定不容错过的，赶快上车吧！</w:t>
      </w:r>
    </w:p>
    <w:p w14:paraId="38160A1E">
      <w:pPr>
        <w:pStyle w:val="5"/>
        <w:ind w:left="420" w:firstLine="0" w:firstLineChars="0"/>
      </w:pPr>
    </w:p>
    <w:p w14:paraId="408F04DA">
      <w:pPr>
        <w:pStyle w:val="5"/>
        <w:ind w:left="420" w:firstLine="0" w:firstLineChars="0"/>
      </w:pPr>
    </w:p>
    <w:p w14:paraId="49BA04DF">
      <w:pPr>
        <w:pStyle w:val="5"/>
        <w:numPr>
          <w:ilvl w:val="0"/>
          <w:numId w:val="3"/>
        </w:numPr>
        <w:ind w:firstLineChars="0"/>
      </w:pPr>
      <w:r>
        <w:rPr>
          <w:rFonts w:hint="eastAsia"/>
        </w:rPr>
        <w:t>极简冰果昔</w:t>
      </w:r>
    </w:p>
    <w:p w14:paraId="0059CB83">
      <w:pPr>
        <w:pStyle w:val="5"/>
        <w:numPr>
          <w:ilvl w:val="0"/>
          <w:numId w:val="4"/>
        </w:numPr>
        <w:ind w:firstLineChars="0"/>
      </w:pPr>
      <w:r>
        <w:rPr>
          <w:rFonts w:hint="eastAsia"/>
        </w:rPr>
        <w:t>这款我们原创的冰果昔特别适合餐厅做现制饮品，里面装的都是真材实料的果肉、根据大师配方已经配好了糖、奶、茶等配料，使用特别方便，撕开袋子倒进破壁机，根据标签上的说明，加入指定量的纯净水，然后破壁机打</w:t>
      </w:r>
      <w:r>
        <w:t>30</w:t>
      </w:r>
      <w:r>
        <w:rPr>
          <w:rFonts w:hint="eastAsia"/>
        </w:rPr>
        <w:t>秒，一杯新鲜现制的现榨果汁就做好了。不要专业的水吧师傅、不要各种各样的原料，无需复杂的配料，最关键的是一点损耗也没有，专家品质，马上出品！很多连锁餐厅都已经用上了，老板们，这样的极简方案，你喜欢吗？评论区告诉我</w:t>
      </w:r>
    </w:p>
    <w:p w14:paraId="0FE114AB">
      <w:pPr>
        <w:pStyle w:val="5"/>
        <w:ind w:left="780" w:firstLine="0" w:firstLineChars="0"/>
      </w:pPr>
    </w:p>
    <w:p w14:paraId="48E2A0D0">
      <w:pPr>
        <w:pStyle w:val="5"/>
        <w:numPr>
          <w:ilvl w:val="0"/>
          <w:numId w:val="4"/>
        </w:numPr>
        <w:ind w:firstLineChars="0"/>
      </w:pPr>
      <w:r>
        <w:rPr>
          <w:rFonts w:hint="eastAsia"/>
        </w:rPr>
        <w:t>来我们餐厅就餐的年轻客户一般都要点现制的鲜饮，可是餐厅要配一个专门的水吧的话又划不来，没有吧，又满足不了客户的需求。直到上了这个产品，一切问题都解决了！这果昔包里面都是真材实料，大块的果肉，跟我们餐厅的品牌理念很一致，所以我用起来很放心，另外还配好了糖、茶、奶等配方，再也不需要专业的吧员，以及一大堆的器具了，直接倒进破壁机，加上水，现榨3</w:t>
      </w:r>
      <w:r>
        <w:t>0</w:t>
      </w:r>
      <w:r>
        <w:rPr>
          <w:rFonts w:hint="eastAsia"/>
        </w:rPr>
        <w:t>秒，一杯很专业、很好喝的现榨鲜饮就可以出品了，没有损耗、没有浪费，大师口感，我的顾客都爱喝，营业额上去了，客户满意度提高了，还没增加额外的成本，</w:t>
      </w:r>
      <w:r>
        <w:t>perfect</w:t>
      </w:r>
      <w:r>
        <w:rPr>
          <w:rFonts w:hint="eastAsia"/>
        </w:rPr>
        <w:t>，完美！</w:t>
      </w:r>
    </w:p>
    <w:p w14:paraId="394038B7"/>
    <w:p w14:paraId="6FCC98C6">
      <w:pPr>
        <w:pStyle w:val="5"/>
        <w:numPr>
          <w:ilvl w:val="0"/>
          <w:numId w:val="4"/>
        </w:numPr>
        <w:ind w:firstLineChars="0"/>
      </w:pPr>
    </w:p>
    <w:p w14:paraId="170DCB09">
      <w:pPr>
        <w:pStyle w:val="5"/>
        <w:numPr>
          <w:ilvl w:val="0"/>
          <w:numId w:val="3"/>
        </w:numPr>
        <w:ind w:firstLineChars="0"/>
      </w:pPr>
      <w:r>
        <w:t>Mini</w:t>
      </w:r>
      <w:r>
        <w:rPr>
          <w:rFonts w:hint="eastAsia"/>
        </w:rPr>
        <w:t>智能鲜饮吧</w:t>
      </w:r>
    </w:p>
    <w:p w14:paraId="0732C95A">
      <w:pPr>
        <w:pStyle w:val="5"/>
        <w:numPr>
          <w:ilvl w:val="0"/>
          <w:numId w:val="5"/>
        </w:numPr>
        <w:ind w:firstLineChars="0"/>
      </w:pPr>
      <w:r>
        <w:rPr>
          <w:rFonts w:hint="eastAsia"/>
        </w:rPr>
        <w:t>这款智能果昔机真的很好用，只需要拿起果昔杯，扫二维码，开门放进果昔杯 ，机器会自动加水加奶、破壁现榨，全智能操作，一杯真材实料的现榨果昔就做好了，关门后机器还会自动清洗。不用记配方，不用称量原料，还不用费力费劲的清洗，配方还可以远程后台一键更新，这款神机，你爱上了吗？</w:t>
      </w:r>
    </w:p>
    <w:p w14:paraId="42633432">
      <w:pPr>
        <w:pStyle w:val="5"/>
        <w:numPr>
          <w:ilvl w:val="0"/>
          <w:numId w:val="5"/>
        </w:numPr>
        <w:ind w:firstLineChars="0"/>
      </w:pPr>
      <w:r>
        <w:rPr>
          <w:rFonts w:hint="eastAsia"/>
        </w:rPr>
        <w:t>这应该是很智能的一款m</w:t>
      </w:r>
      <w:r>
        <w:t>ini</w:t>
      </w:r>
      <w:r>
        <w:rPr>
          <w:rFonts w:hint="eastAsia"/>
        </w:rPr>
        <w:t>鲜饮吧了，它由店招灯箱，加这台智能果昔机，加一个冷冻的卧式冰柜，以及这台桌面式冷藏冰箱，还有这台立式冷藏冰箱组成。除了可以直接售卖冷藏的爱克林袋装牛奶、酸奶，以及各种冰淇淋外，最重要是可以制作两类鲜饮产品，一是用爱克林袋装饮料，可以是茶、咖啡、果汁或者乳饮料，加上这款食用冰杯，就可以得到一杯媲美专业茶饮店的冰饮了。二是用这种专用的冰果昔杯，直接扫膜上的二维码，开门放进果昔杯 ，机器会自动加水加奶、破壁现榨，全智能操作，一杯真材实料的现榨果昔就做好了，关门后机器还会自动清洗。旁边的这个立式冷藏冰箱的作用就是在人流的高峰时段之前，预先制作好鲜饮产品，放在这个冷藏冰箱中，这样再大的人流，也可以直接打开冰箱就可以拿走了，售卖快，收钱就快，不是吗？</w:t>
      </w:r>
    </w:p>
    <w:p w14:paraId="72D64C56">
      <w:pPr>
        <w:pStyle w:val="5"/>
        <w:numPr>
          <w:ilvl w:val="0"/>
          <w:numId w:val="5"/>
        </w:numPr>
        <w:ind w:firstLineChars="0"/>
      </w:pPr>
      <w:r>
        <w:rPr>
          <w:rFonts w:hint="eastAsia"/>
        </w:rPr>
        <w:t>很多人问我，</w:t>
      </w:r>
      <w:r>
        <w:t>mini鲜饮</w:t>
      </w:r>
      <w:r>
        <w:rPr>
          <w:rFonts w:hint="eastAsia"/>
        </w:rPr>
        <w:t>吧组合得特别好，占地小、用人少、出品快，那么适合哪些场景呢？我觉得特别适合大人流的场景，比如说学校、机关的食堂，景区游乐场，CBD的便利店等。老铁们，你们还觉得哪些场景适合，欢迎评论区告诉我，有重谢哦！</w:t>
      </w:r>
    </w:p>
    <w:p w14:paraId="223B67D8">
      <w:pPr>
        <w:pStyle w:val="5"/>
        <w:numPr>
          <w:ilvl w:val="0"/>
          <w:numId w:val="5"/>
        </w:numPr>
        <w:ind w:firstLineChars="0"/>
      </w:pPr>
      <w:r>
        <w:t>Mini</w:t>
      </w:r>
      <w:r>
        <w:rPr>
          <w:rFonts w:hint="eastAsia"/>
        </w:rPr>
        <w:t>鲜饮吧，现在找我们订制最多的就是两类客户，一类是鲜食便利店和零食店，比如说7</w:t>
      </w:r>
      <w:r>
        <w:t>-11</w:t>
      </w:r>
      <w:r>
        <w:rPr>
          <w:rFonts w:hint="eastAsia"/>
        </w:rPr>
        <w:t>、全家、罗森这类的便利店，他们特别知道鲜饮类产品在年轻群体中的欢迎度有多高，其实便利店的发家史就是一个鲜食零售不断推进的历史。另一类就是大型的乳品企业，这个M</w:t>
      </w:r>
      <w:r>
        <w:t>ini</w:t>
      </w:r>
      <w:r>
        <w:rPr>
          <w:rFonts w:hint="eastAsia"/>
        </w:rPr>
        <w:t>鲜饮吧，不但直接可以售卖他们现有的产品：冰淇淋、袋装奶、冰沙杯，最重要的是可以制作特别受年轻人喜爱的现榨水果酸奶、水果鲜奶系列产品，而且还有完整专业的鲜饮吧形象，适合投放在各种渠道，乳业增长突围的新机会，大佬们已经纷纷抢先行动了，冲啊！</w:t>
      </w:r>
    </w:p>
    <w:p w14:paraId="5C0B92D2">
      <w:pPr>
        <w:pStyle w:val="5"/>
        <w:numPr>
          <w:ilvl w:val="0"/>
          <w:numId w:val="5"/>
        </w:numPr>
        <w:ind w:firstLineChars="0"/>
      </w:pPr>
      <w:r>
        <w:rPr>
          <w:rFonts w:hint="eastAsia"/>
        </w:rPr>
        <w:t>《乳品鲜饮化就是乳品消费的新趋势》：乳品企业一直是中国食品企业中整体规模最大的板块，伊利在2023年的营收是1300多亿，蒙牛的营收规模也近千亿，但这些年来，乳品企业整体增长放缓，陷入增长焦虑，为摆脱困境，乳品人做了很多的创新，其中最典型的案例有三个，一是温州一鸣，一鸣真鲜奶吧，把乳品和烘焙做了紧密的集合，通过区域深耕鲜配，通过直营和加盟门店的形式销售现制乳制品，而不是依赖传统的商超流通渠道；二是新希望乳业旗下的一枝酸奶牛连锁店，通过跟酸奶和紫米等五谷的结合，做出新鲜现制的五谷酸奶，目前已有1100多家门店，和一鸣真鲜奶吧一样，在建自己的专卖渠道；第三个跨界创新的案例其实不是乳品人做的，而是鲜饮人做的，那就是这两年在鲜饮赛道风声水起的茉酸奶、</w:t>
      </w:r>
      <w:r>
        <w:t>k22</w:t>
      </w:r>
      <w:r>
        <w:rPr>
          <w:rFonts w:hint="eastAsia"/>
        </w:rPr>
        <w:t>、王子森林等酸奶鲜饮店，现在君乐宝也重仓投资了茉酸奶。以上这三个案例的背后逻辑实际上是一样的，虽然出发点不同，却是殊途同归，实际上揭示了乳品消费 走向的二大不变趋势：1、从预包装走向鲜制现售，追求更新鲜；2、跟新鲜食材的复配：水果、五谷，尤其是新鲜水果的牛奶的集合，不仅口味、色泽更佳，最重要的营养更加均衡，水果中的维生素和牛奶中蛋白的健康组合，更受消费者喜爱。这两点趋势实际上可以总结成一个词：乳品鲜饮化。</w:t>
      </w:r>
    </w:p>
    <w:p w14:paraId="430C7BD3">
      <w:pPr>
        <w:pStyle w:val="5"/>
        <w:numPr>
          <w:ilvl w:val="0"/>
          <w:numId w:val="5"/>
        </w:numPr>
        <w:ind w:firstLineChars="0"/>
      </w:pPr>
      <w:r>
        <w:rPr>
          <w:rFonts w:hint="eastAsia"/>
        </w:rPr>
        <w:t>《乳品鲜饮化的正确路径是哪一条？》：上集我们说到了乳品鲜饮化实际是整个乳品消费的趋势方向，但从渠道零售走向鲜饮化的路径到底该如何走呢？就是开鲜饮店一条路吗？实际上开店的模式这些年也遭遇了不少挑战，主要原因还是资产太重了，一家店投入都需要几十万，投入大、选铺难、门店房租人员成本高导至了这种模式扩张慢、产品售价高、门店回本周期长，跟过去预包装产品可以几百万个终端渠道快速铺设相比，实在是天壤之别。那么除了开鲜饮店之外，还有没有一种更轻的、同样可以实现鲜饮化的方法呢？我们发明的这款现制智能果昔机，让这种愿望有了实现的可能！配合真材实料的速冻果昔杯，在奶箱中可以放入大包装牛奶、酸奶、椰奶、椰水等产品，扫码开门后，放入果昔杯，智能果昔机根据二维码上对应的各种不同配方，自动加入牛奶、酸奶，然后破壁榨汁，几十秒一杯现榨的果昔产品就可以自助完成了，关门后机器自动清洗刀头。如果把冰箱、奶箱等组合起来，还可以做成这样的一套智能m</w:t>
      </w:r>
      <w:r>
        <w:t>ini</w:t>
      </w:r>
      <w:r>
        <w:rPr>
          <w:rFonts w:hint="eastAsia"/>
        </w:rPr>
        <w:t>鲜饮吧，不仅可以售卖现制果昔，还可以集中售卖乳企的各种预包装乳制品，以及冰淇淋，配合食用冰杯还可以售卖加冰的乳饮料，最重要的是有了整体的鲜饮吧的专业形象，真的一举多得！把这样的m</w:t>
      </w:r>
      <w:r>
        <w:t>ini</w:t>
      </w:r>
      <w:r>
        <w:rPr>
          <w:rFonts w:hint="eastAsia"/>
        </w:rPr>
        <w:t>鲜饮吧或者现制智能果昔机投入到那些比较好的便利店或者校园超市等渠道，不是一种更轻、更快的模式吗？您说呢？</w:t>
      </w:r>
    </w:p>
    <w:p w14:paraId="50F718F4">
      <w:pPr>
        <w:pStyle w:val="5"/>
        <w:numPr>
          <w:ilvl w:val="0"/>
          <w:numId w:val="5"/>
        </w:numPr>
        <w:ind w:firstLineChars="0"/>
      </w:pPr>
      <w:r>
        <w:rPr>
          <w:rFonts w:hint="eastAsia"/>
        </w:rPr>
        <w:t>我们给自己的定位就是做水果“轻加工”的企业，什么是轻加工呢？我们的理念是大自然是最好的造物者，所以我们对水果的轻加工是指不改变水果本身的特征，一切加工的目的只是两个：一是为了用消费食用更方便，比如说去皮去核，比如说取水榨汁；二是为了跨越时空更方便地使用，比如说速冻收储，以摆脱产季的限制，以便全年随时使用。轻加工重要的原则就是：最大限度地保留原果本身的特征，一切工艺都要减少对水果的破坏和伤害。这样的轻加工模式，您认可吗？</w:t>
      </w:r>
    </w:p>
    <w:p w14:paraId="32853789">
      <w:pPr>
        <w:pStyle w:val="5"/>
        <w:numPr>
          <w:ilvl w:val="0"/>
          <w:numId w:val="5"/>
        </w:numPr>
        <w:ind w:firstLineChars="0"/>
      </w:pPr>
      <w:r>
        <w:rPr>
          <w:rFonts w:hint="eastAsia"/>
        </w:rPr>
        <w:t>今年我们推出了一系列完全基于巴氏杀菌工艺、冷冻储存、冷藏饮用的饮品，包装瓶装和袋装的，巴氏杀菌后冷冻储存、冷藏饮用的产品，可以产品营养、风味上面最大限度保存食材本来的新鲜和高品质，同时又保证了充足的保质期和饮用口感，特别适合那些水果鲜度较高的、不耐热的果汁产品。我们第一款这种工艺的产品是</w:t>
      </w:r>
      <w:r>
        <w:t>MFC</w:t>
      </w:r>
      <w:r>
        <w:rPr>
          <w:rFonts w:hint="eastAsia"/>
        </w:rPr>
        <w:t>石榴汁，目前已广受欢迎，接下来我们的椰子水、杨梅汁、桑葚汁等都将用采用这种工艺，并陆续推出，真材实料、轻加工是我们产品的定位，相信也是越来越多消费者的追求。这样的产品，您会真的爱上吗？</w:t>
      </w:r>
    </w:p>
    <w:p w14:paraId="3BB05604">
      <w:pPr>
        <w:pStyle w:val="5"/>
        <w:numPr>
          <w:ilvl w:val="0"/>
          <w:numId w:val="5"/>
        </w:numPr>
        <w:ind w:firstLineChars="0"/>
      </w:pPr>
      <w:bookmarkStart w:id="0" w:name="OLE_LINK4"/>
      <w:r>
        <w:rPr>
          <w:rFonts w:hint="eastAsia"/>
        </w:rPr>
        <w:t>《如何正确看待食用冰的市场》食用冰是最近几年才兴起的一个消费品，最初是应用在便利店制作冰咖啡上，食用冰市场有两个显著特征：一是刚需百搭，冰是夏天一切饮品的灵魂，只要加了冰达到0摄氏度的冰水混和物，就是更极致的冰爽和好喝，所以食用冰是夏天一切饮料不可缺少的伴侣，是一个可能成长为百亿规模的超级单品；二是食用冰只要开始了，这个市场就永不消失，就像瓶装纯净水一样，所有一切风味的饮料都有可能不再流行 ，但纯净水和冰永远都很稳定。所有的经销商成长的历史本质上都是因为代理一个高速增长的产品而收获成长的，如今新兴的食用冰就是这样一次弯道超车的机会，一方面早做代理，你可以成为很多当地头部门店的供应商，另一方面，食用冰有着很强的规模集配的属性，只有量大，仓储运输的成本才低，才有竞争力，所以一旦率先到达阙值，竞争对手就很难进来。对于这样一个海量高频刚需、符合趋势的、先发优势非常明显的新商机，您有想法抓住吗？</w:t>
      </w:r>
    </w:p>
    <w:bookmarkEnd w:id="0"/>
    <w:p w14:paraId="76E0A9B9">
      <w:pPr>
        <w:pStyle w:val="5"/>
        <w:numPr>
          <w:ilvl w:val="0"/>
          <w:numId w:val="3"/>
        </w:numPr>
        <w:ind w:firstLineChars="0"/>
      </w:pPr>
    </w:p>
    <w:p w14:paraId="23DC08FB">
      <w:pPr>
        <w:pStyle w:val="5"/>
        <w:numPr>
          <w:ilvl w:val="0"/>
          <w:numId w:val="3"/>
        </w:numPr>
        <w:ind w:firstLineChars="0"/>
      </w:pPr>
    </w:p>
    <w:p w14:paraId="4B5158E1"/>
    <w:p w14:paraId="0ACB8576">
      <w:r>
        <w:rPr>
          <w:rFonts w:hint="eastAsia"/>
        </w:rPr>
        <w:t>江苏上捷在食用杯冰领域的优势：</w:t>
      </w:r>
    </w:p>
    <w:p w14:paraId="3CCBAB8D">
      <w:pPr>
        <w:pStyle w:val="5"/>
        <w:numPr>
          <w:ilvl w:val="0"/>
          <w:numId w:val="6"/>
        </w:numPr>
        <w:ind w:firstLineChars="0"/>
      </w:pPr>
      <w:r>
        <w:rPr>
          <w:rFonts w:hint="eastAsia"/>
        </w:rPr>
        <w:t>国内最早、最专业做食用冰的工厂之一；</w:t>
      </w:r>
    </w:p>
    <w:p w14:paraId="6C811617">
      <w:pPr>
        <w:pStyle w:val="5"/>
        <w:numPr>
          <w:ilvl w:val="0"/>
          <w:numId w:val="6"/>
        </w:numPr>
        <w:ind w:firstLineChars="0"/>
      </w:pPr>
      <w:r>
        <w:rPr>
          <w:rFonts w:hint="eastAsia"/>
        </w:rPr>
        <w:t>国内食用杯产品线最全的工厂，没有之一！冰球、冰块、冰沙、水果冰杯、甜味冰都有，其中冰球、水果冰杯等都是国内首创；</w:t>
      </w:r>
    </w:p>
    <w:p w14:paraId="2F395057">
      <w:pPr>
        <w:pStyle w:val="5"/>
        <w:numPr>
          <w:ilvl w:val="0"/>
          <w:numId w:val="6"/>
        </w:numPr>
        <w:ind w:firstLineChars="0"/>
      </w:pPr>
      <w:r>
        <w:rPr>
          <w:rFonts w:hint="eastAsia"/>
        </w:rPr>
        <w:t>头部连锁客户的共同选择：沃尔玛、盒马、永辉、7-11、喜士多、美宜佳、十足、友客、TODAY、逸刻等。</w:t>
      </w:r>
    </w:p>
    <w:p w14:paraId="44CBE74E">
      <w:pPr>
        <w:pStyle w:val="5"/>
        <w:numPr>
          <w:ilvl w:val="0"/>
          <w:numId w:val="6"/>
        </w:numPr>
        <w:ind w:firstLineChars="0"/>
      </w:pPr>
      <w:r>
        <w:rPr>
          <w:rFonts w:hint="eastAsia"/>
        </w:rPr>
        <w:t>袋装饮料+食用冰杯的源头厂家，紧跟日韩消费热潮。</w:t>
      </w:r>
    </w:p>
    <w:p w14:paraId="5D758309">
      <w:pPr>
        <w:pStyle w:val="5"/>
        <w:numPr>
          <w:ilvl w:val="0"/>
          <w:numId w:val="6"/>
        </w:numPr>
        <w:ind w:firstLineChars="0"/>
      </w:pPr>
      <w:r>
        <w:rPr>
          <w:rFonts w:hint="eastAsia"/>
        </w:rPr>
        <w:t>工厂资质齐全，HACCP、</w:t>
      </w:r>
      <w:r>
        <w:t>iso22000</w:t>
      </w:r>
      <w:r>
        <w:rPr>
          <w:rFonts w:hint="eastAsia"/>
        </w:rPr>
        <w:t>体系认证，具备出口资质备案。</w:t>
      </w:r>
    </w:p>
    <w:p w14:paraId="0030D919"/>
    <w:p w14:paraId="6D054BFA"/>
    <w:p w14:paraId="7F40A2FD">
      <w:r>
        <w:rPr>
          <w:rFonts w:hint="eastAsia"/>
        </w:rPr>
        <w:t>鲜饮零售王老师选题清单：</w:t>
      </w:r>
    </w:p>
    <w:p w14:paraId="6DB9C529">
      <w:pPr>
        <w:pStyle w:val="5"/>
        <w:numPr>
          <w:ilvl w:val="0"/>
          <w:numId w:val="7"/>
        </w:numPr>
        <w:ind w:firstLineChars="0"/>
      </w:pPr>
      <w:r>
        <w:rPr>
          <w:rFonts w:hint="eastAsia"/>
        </w:rPr>
        <w:t>鲜饮零售其实是鲜食零售的重要组成部分，鲜食零售这些年在全球高速发展，方兴未艾，最典型的就是日系便利店三巨头的7-11、全家和罗森，被业内专业人士称之为“鲜食便利店”，以区别于传统的杂货店。整个便利店发展的历史，可以说就是一部鲜食零售不断推进和发展的历史，从最初的饭团、便当，到后面的包子、关东煮、现磨咖啡，到现在火遍日本的便利店现榨果昔，本质上都是将原本在占地面积很大、人工很多的传统餐厅或者鲜饮店里才能买到的鲜食，改变了生产方式，从过去一个个分散、低效的小厨房转到专业鲜食工厂或者中央厨房集中生产，再通过全程冷链快速配送到终端门店由智能设备（如微波炉）简单加工后出品。</w:t>
      </w:r>
    </w:p>
    <w:p w14:paraId="0ACD9C7A">
      <w:pPr>
        <w:pStyle w:val="5"/>
        <w:numPr>
          <w:ilvl w:val="0"/>
          <w:numId w:val="7"/>
        </w:numPr>
        <w:ind w:firstLineChars="0"/>
      </w:pPr>
      <w:r>
        <w:rPr>
          <w:rFonts w:hint="eastAsia"/>
        </w:rPr>
        <w:t>鲜食零售最大的优势就是既降低了传统餐饮门店巨大的房租、人工等成本，又达到了央厨专业化生产以及更高食安要求，满足了消费者即时性、便利性及超高性价比的需求，因此也随着日资便利店在全球的拓展深受更多年轻人的喜爱，同时，这一日三餐的海量、高频、刚需的鲜食、鲜饮需求，也成了鲜食便利店最具有核心竞争力的爆款产品，成为年轻人喜爱光顾便利店的原因。也正因如此，鲜食便利店这种业态也越来越风靡全球，不断攻城掠地，成为发展最快、最有前景的零售业态之一，也成了现代生活最必不可少的基础设施。</w:t>
      </w:r>
    </w:p>
    <w:p w14:paraId="0CF89B10">
      <w:pPr>
        <w:pStyle w:val="5"/>
        <w:numPr>
          <w:ilvl w:val="0"/>
          <w:numId w:val="7"/>
        </w:numPr>
        <w:ind w:firstLineChars="0"/>
      </w:pPr>
      <w:r>
        <w:rPr>
          <w:rFonts w:hint="eastAsia"/>
        </w:rPr>
        <w:t>鲜食鲜饮一旦可以实现零售化，本质上就有了两大优势：第一是生产端的优势，当我们把一个个分散的小厨房进行规模化集中到央厨工厂之后，原材料的规模采购优势、大生产设备的优势、高端大厨的人才优势、无菌厨房环境的优势、集中品控的优势，就完全体现了出来。第二是销售端，有了大央厨在背后的支撑，终端门店就可以变小、不再需要在寸土寸金的门店里建厨房了，也不需要在每个厨房都配专业厨师和厨房设备了，只要一台像微波炉这样极简的智能设备，让消费者自助式操作就可以了，这样门店就会越来越小、越紧凑、品种却越来越丰富，离消费者也越近越便利，就必然更受消费者喜爱了。您觉得大央厨+众多小门店的鲜食鲜饮零售新模式还有哪些优势呢，欢迎在评论区告诉我。、</w:t>
      </w:r>
    </w:p>
    <w:p w14:paraId="386164C4">
      <w:pPr>
        <w:pStyle w:val="5"/>
        <w:numPr>
          <w:ilvl w:val="0"/>
          <w:numId w:val="7"/>
        </w:numPr>
        <w:ind w:firstLineChars="0"/>
      </w:pPr>
      <w:r>
        <w:rPr>
          <w:rFonts w:hint="eastAsia"/>
        </w:rPr>
        <w:t>既然鲜食鲜饮的零售化拥有如此的优势，那鲜食鲜饮的零售化的难度到底在哪呢？有什么门槛呢？一、要有鲜食鲜饮的半成品工厂，要高度半成品化，这样品质才统一，出品才快；二、要有傻瓜式的自助式智能设备。以盒饭零售举例，有两个必不可缺的先决条件，那就是一要有盒饭工厂；二是要有微波炉，这两个条件缺一不可，如果没有微波炉的发明，盒饭零售就没有可能。如今便利店现榨果昔也是这样，第一需要生产果昔杯的工厂，第二就是需要智能果昔机的发明，同样没有自助式智能果昔机的发明，现榨果昔的零售就没有可能。这也是我们为什么要建速冻果饮工厂，又要发明智能果昔机的原因，现在我们把现榨果昔零售的设备和果昔杯都准备好了，便利店伙伴们赶快行动起来吧！</w:t>
      </w:r>
    </w:p>
    <w:p w14:paraId="0B6396A3">
      <w:pPr>
        <w:pStyle w:val="5"/>
        <w:numPr>
          <w:ilvl w:val="0"/>
          <w:numId w:val="7"/>
        </w:numPr>
        <w:ind w:firstLineChars="0"/>
      </w:pPr>
      <w:r>
        <w:rPr>
          <w:rFonts w:hint="eastAsia"/>
        </w:rPr>
        <w:t>随着这些年消费者对购物便利性的要求越来越高，便利店越来越受消费者的青睐，尤其是像日系便利店这样的鲜食便利连锁，因为鲜食的海量、高频、刚需特征，鲜食正成为便利店最重要的商品，也能贡献更高质量的毛利。所以对便利店来说，其核心竞争力就是商品结构中鲜食部分的占比，或者更直白地说，鲜食的竞争力实际上决定便利店的竞争力，但鲜食的经营需要资质齐全的鲜食工厂、需要终端的智能设备，还需要全程的冷链配送网络，需要持续不断的商品研发，而这些显然不是单打独斗的小店能做到的，这也就是为什么在鲜食便利店时代，您一定要加盟一个强大的连锁品牌网络的原因，因为鲜食便利的核心竞争能力，不在门店，而在于强大的后台。</w:t>
      </w:r>
    </w:p>
    <w:p w14:paraId="0696A01E">
      <w:pPr>
        <w:pStyle w:val="5"/>
        <w:numPr>
          <w:ilvl w:val="0"/>
          <w:numId w:val="7"/>
        </w:numPr>
        <w:ind w:firstLineChars="0"/>
      </w:pPr>
      <w:r>
        <w:rPr>
          <w:rFonts w:hint="eastAsia"/>
        </w:rPr>
        <w:t>预制菜和食品的区别是什么？很多人说这两年预制菜概念似乎一夜之间暴火了，那预制菜和传统食品之间的区别到底是什么呢？其实在我看来，预制菜也是食品的一种，和传统食品的最大区别是，传统食品本质是零食，是偶尔才吃的，我们可以几天、几月甚至几年都不吃，而预制菜则是一日三餐的主食，这是一个真正海量、高频、刚需的大市场，所以虽然说预制菜严格意义上说来是食品的一部分，却是食品中占据绝对最大规模的那个板块，这也是为什么这么多企业、这么多的资本关注这块的原因吧。您同意我的这个观点吗？欢迎大家评论区讨论。</w:t>
      </w:r>
    </w:p>
    <w:p w14:paraId="5B895B84">
      <w:pPr>
        <w:pStyle w:val="5"/>
        <w:numPr>
          <w:ilvl w:val="0"/>
          <w:numId w:val="7"/>
        </w:numPr>
        <w:ind w:firstLineChars="0"/>
      </w:pPr>
      <w:bookmarkStart w:id="1" w:name="OLE_LINK3"/>
      <w:r>
        <w:rPr>
          <w:rFonts w:hint="eastAsia"/>
        </w:rPr>
        <w:t>今天我们来盘点下便利店鲜食零售，到底降维打劫了哪些传统的餐饮品类？1、便利店盒饭：把很大面积很多员工的快餐店变成了冷风柜+微波炉；2、便利店包子：把很大面积很多员工的包子店变成一个小小的包子蒸箱；3、便利店咖啡，把很大面积很多员工的咖啡馆变成了仅用一台全自动咖啡机；接下来便利店果昔：会把很大面积很多员工的现榨果汁店或者茶饮店变成仅用一台智能现榨果昔机吗？您知道还有哪些鲜食零售典型产品吗？欢迎评论区告诉我。</w:t>
      </w:r>
    </w:p>
    <w:p w14:paraId="3F88AEC5">
      <w:pPr>
        <w:pStyle w:val="5"/>
        <w:numPr>
          <w:ilvl w:val="0"/>
          <w:numId w:val="7"/>
        </w:numPr>
        <w:ind w:firstLineChars="0"/>
      </w:pPr>
      <w:r>
        <w:rPr>
          <w:rFonts w:hint="eastAsia"/>
        </w:rPr>
        <w:t>今天我和伙伴们被一封来自波兰的、一个陌生人特别认真的邮件给深深地感动了，我现在把他的原文读给你们听一下：你好，我是一家来自在波兰的年轻公司，我们想要彻底改变欧洲的健康食品市场，现在越来越多的人开始注意他们每天吃的东西，我们的使命是让他们尽可能地轻松方便。特别是在欧洲，我们面临着小孩子不喜欢健康产品的问题，老实说，他们更喜欢快餐，比如说热狗或即食食品。父母尽最大努力教育孩子如何正确地滋养自己，但我们知道，孩子只是孩子，他们只是喜欢那些颜色鲜艳、味道甜美的花哨产品。还有什么比把健康成份放在友好的形式里更好的选择吗？当然，这个市场远不止儿童，青少年和成年人会选择这种产品，而不是含有大量糖和其它不健康成分的冰淇淋。此外，冰沙符合我们的早餐文化，也符合当前素食和健身趋势，所以即使外面很冷，卖冰沙也没有问题，这种产品仍有销路，这就是我们决定与您联系的原因。我们在网上看到过那些奶昔机，我们知道它们是贵公司生产的（插一句，也是我们发明的）。根据我们掌握的数据，我们看到了将其引入欧洲市场的巨大潜力。有可能把这些机器进口到波兰吗？首先，我们想在我们国家发展这个新品牌，然后把它扩展到其它欧洲国家。由于我们了解市场，并利用我们的关系，这种产品有可能取得巨大的成功。当然我们期待与贵公司长期合作。你能告诉我更多关于贵公司的情况吗？。。。。。后面一些咨询的问题，我就不读了。为什么会被感动到，想起之前张一鸣说过的，创业最大的乐趣之一就是能遇到很多有趣的人，是的，虽然我们相隔万里、虽然我们素昧平生，但因为我们有着同样的追求、同样的梦想，我们依然可以触碰到这些来自全球各地的有趣的灵魂，并彼此惺惺相惜。今年我们将在全球主要消费市场的每一个国家和地区，为我们原创的全自动动鲜饮无人机和智能便利店果昔机招募独家代理伙伴，欢迎好友们多帮我们宣传介绍，推荐在海外各个国家经商的、尤其是餐饮食品相关的老板，相信这一举动会如这位波兰伙伴所说的，为更多人带来健康、方便的真果昔鲜饮产品，造福消费者的同时拓展更大的生意，谢谢大家！</w:t>
      </w:r>
    </w:p>
    <w:p w14:paraId="79A590E8">
      <w:pPr>
        <w:pStyle w:val="5"/>
        <w:numPr>
          <w:ilvl w:val="0"/>
          <w:numId w:val="7"/>
        </w:numPr>
        <w:ind w:firstLineChars="0"/>
      </w:pPr>
      <w:r>
        <w:rPr>
          <w:rFonts w:hint="eastAsia"/>
        </w:rPr>
        <w:t>这两台机器诞生的意义，对我们而言，就相当于乔布斯的</w:t>
      </w:r>
      <w:r>
        <w:t>iphone</w:t>
      </w:r>
      <w:r>
        <w:rPr>
          <w:rFonts w:hint="eastAsia"/>
        </w:rPr>
        <w:t>时刻，虽然很多人还很难理解这两台机器的价值，或者认为我们夸大了其价值，不过没有关系，时间不言，但会证明一切。这两台机器我们的研发其实从2017年就开始了，这是最初的原型机，这是2018年展会时的亮相，这是我们当时和</w:t>
      </w:r>
      <w:r>
        <w:t>kuka</w:t>
      </w:r>
      <w:r>
        <w:rPr>
          <w:rFonts w:hint="eastAsia"/>
        </w:rPr>
        <w:t>机械手的联袂合作，历经数年的打磨，这是它今天的模样。这台智能鲜饮无人机的原型机是2020年做好的，这是第一台获得现制现售食安许可证的鲜饮机器人，而且可制作全品类鲜饮。从2022年起，已经在新加坡运营了近40台，经受住了市场的实测检验。今年我们正式通过</w:t>
      </w:r>
      <w:r>
        <w:t>tiktok</w:t>
      </w:r>
      <w:r>
        <w:rPr>
          <w:rFonts w:hint="eastAsia"/>
        </w:rPr>
        <w:t>面向全球市场启动招商，在主要消费市场，特别是人工成本高、便利店密度高的国家和地区，招募独家代理伙伴，我相信这两台机器将伴随着中国鲜饮集体出海的浪潮，以及鲜饮零售化的浪潮，成为众多中国出海大军中的战队之一。</w:t>
      </w:r>
    </w:p>
    <w:p w14:paraId="5FB51036">
      <w:pPr>
        <w:pStyle w:val="5"/>
        <w:numPr>
          <w:ilvl w:val="0"/>
          <w:numId w:val="7"/>
        </w:numPr>
        <w:ind w:firstLineChars="0"/>
      </w:pPr>
      <w:r>
        <w:rPr>
          <w:rFonts w:hint="eastAsia"/>
        </w:rPr>
        <w:t>我赌一种新的茶饮店形式从2024年开始，会逐渐成为市场的主流，这就是少人茶饮店，既不是传统茶饮店那种需要大量经过培训的专业水吧师傅，也不是过去几年雷声大雨点小被市场毒打过的，证明很难成功的纯无人餐厅，正确的模式应该是极致少人的一人茶饮店。道理其实很简单，人工确实是现在茶饮店最大的成本支出，尤其背后为了招募、培训、管理也需要巨大的成本，把茶饮店看似很高的毛利都吃光了，这一点大家只要去看看已上市的茶饮公司的财报就不难发现这一点。为什么也不能绝对无人呢，这是因为餐饮里确实还是有很多极少发生，但却难以完全杜绝的意外，更何况餐饮最重要的是食安，也是重交互的体验，而这些极少的、却可能性颇多的意外，都靠机器的智能来穷尽解决的话，不仅复杂度极高，成本也极高，显然得不偿失了。我们的这套智能鲜饮无人零售设备，主要就用于搭建少人店，它帮门店解决绝大多数的制作出品的问题，让门店可以极致的少人，把人从简单重复强度高的劳动中解放出来，投入到创造性地与消费者互动身上去，做一个轻松的老板，快乐的店员，你喜欢吗？</w:t>
      </w:r>
    </w:p>
    <w:p w14:paraId="403BD23E">
      <w:pPr>
        <w:pStyle w:val="5"/>
        <w:numPr>
          <w:ilvl w:val="0"/>
          <w:numId w:val="7"/>
        </w:numPr>
        <w:ind w:firstLineChars="0"/>
      </w:pPr>
      <w:r>
        <w:rPr>
          <w:rFonts w:hint="eastAsia"/>
        </w:rPr>
        <w:t>今天，《从乳品三个代际的产品消费变迁来看下食品消费的趋势》，目前市面上主流的牛奶产品有三个代际，第一代就是那种常温长保6-12个月的，</w:t>
      </w:r>
      <w:r>
        <w:t>UHT</w:t>
      </w:r>
      <w:r>
        <w:rPr>
          <w:rFonts w:hint="eastAsia"/>
        </w:rPr>
        <w:t>高温杀菌奶，就像这种利乐盒的，一般售价在2-4元/盒，这是伊利蒙牛崛起时的主要产品；第二代是这种巴氏杀菌、低温冷藏短保28天左右的酸奶，这是天润简爱等品牌弯道超车的主打产品，这种产品300</w:t>
      </w:r>
      <w:r>
        <w:t>ml</w:t>
      </w:r>
      <w:r>
        <w:rPr>
          <w:rFonts w:hint="eastAsia"/>
        </w:rPr>
        <w:t>左右的售价在5-7元；第三代产品就是这种巴氏杀菌、低温冷藏短保5-7天的产品，比如说日日鲜、每日鲜语这样的，当日生产、当日配送、当日饮用的鲜牛奶，300</w:t>
      </w:r>
      <w:r>
        <w:t>ml左</w:t>
      </w:r>
      <w:r>
        <w:rPr>
          <w:rFonts w:hint="eastAsia"/>
        </w:rPr>
        <w:t>右售价在10-12元，目前重仓这一定位的是新希望等新一代乳企。虽然以上是乳品代际变迁的历史，实际上代表了整个食品发展的趋势，包括饮品，都是在工艺上朝向杀菌温度变低、保质期变短、储存温度由常温走向冷藏，整体产品朝向一个字：鲜！减少为了延长储存时间而在工艺上对产品本身进行的破坏的程度，这一趋势是消费品万变不离其宗的那个不变。这就是我们为什么重仓巴氏杀菌饮品的原因，希望大家记住我们，我们是高品质的巴杀饮品专家，也是巴杀饮品的开创者。</w:t>
      </w:r>
    </w:p>
    <w:p w14:paraId="51FD5A35">
      <w:pPr>
        <w:pStyle w:val="5"/>
        <w:numPr>
          <w:ilvl w:val="0"/>
          <w:numId w:val="7"/>
        </w:numPr>
        <w:ind w:firstLineChars="0"/>
      </w:pPr>
      <w:r>
        <w:rPr>
          <w:rFonts w:hint="eastAsia"/>
        </w:rPr>
        <w:t>今天来和大家一起聊聊未来几年饮品流行的趋势：1、真材实料无添加，新一代消费者文化程度普遍较高，获得知识的速度较快，所以他们都是会看配料表的高知消费者，重视食材的天然无添加；2、重视产品的新鲜，冷藏短保类的产品会越来越受欢迎，所以杀菌工艺一定会从过去的高温走向低温、多次杀菌走向少杀菌，所以二次灭菌、</w:t>
      </w:r>
      <w:r>
        <w:t>UHT</w:t>
      </w:r>
      <w:r>
        <w:rPr>
          <w:rFonts w:hint="eastAsia"/>
        </w:rPr>
        <w:t>超高温杀菌会逐步让渡到巴氏杀菌、</w:t>
      </w:r>
      <w:r>
        <w:t>hpp</w:t>
      </w:r>
      <w:r>
        <w:rPr>
          <w:rFonts w:hint="eastAsia"/>
        </w:rPr>
        <w:t>冷杀菌、电场低温杀菌等工艺；3、控制对糖的摄入，在越来越多人认识到糖是健康的重要杀手之手，消费趋势会从最初的多糖，到少糖，到代糖，到无糖，到减糖。以上我的分析大家有什么不同意见或者要补充的吗？欢迎在评论区告诉我。</w:t>
      </w:r>
    </w:p>
    <w:p w14:paraId="7F7A7A3E">
      <w:pPr>
        <w:pStyle w:val="5"/>
        <w:numPr>
          <w:ilvl w:val="0"/>
          <w:numId w:val="7"/>
        </w:numPr>
        <w:ind w:firstLineChars="0"/>
      </w:pPr>
      <w:r>
        <w:rPr>
          <w:rFonts w:hint="eastAsia"/>
        </w:rPr>
        <w:t>【果汁饮料行业的根本基因正发生着变化】相对低端的果味饮料的本质基因其实是对香精色素胶体的运用，因为那些果味饮料可能根本就不含果汁，或者说真实的果汁含量很低，所以这些果味饮料企业最重要的是研发实验室，但随着消费升级，消费者对天然健康、真材实料的要求越来越高，现在消费者青睐的都是nfc果汁、100%果汁、无添加的纯果汁，因此要求饮料企业必须具备最本质的新基因，那就是：1、要有找到好水果的能力，哪个品种、哪个产地、哪种成熟度的水果适合榨汁、榨出的果汁好喝？这本质上是资深水果人的核心能力；2、因为所有的水果都只有很短的产季，所以就要求必须在产季时，在水果榨汁品质最好的时侯，大量榨汁并储存下来，以备全年可以随时杀菌灌装供消费者饮用，也就是要有大量收工、速冻收储的能力。这一基因的巨大变化，实际上行业的一次洗牌，对于快速进化拥有新基因的果饮人来说，这是一次弯道超车的机会，您认同吗？</w:t>
      </w:r>
    </w:p>
    <w:p w14:paraId="18B0984F">
      <w:pPr>
        <w:pStyle w:val="5"/>
        <w:numPr>
          <w:ilvl w:val="0"/>
          <w:numId w:val="7"/>
        </w:numPr>
        <w:ind w:firstLineChars="0"/>
      </w:pPr>
      <w:r>
        <w:rPr>
          <w:rFonts w:hint="eastAsia"/>
        </w:rPr>
        <w:t>【影响果汁饮料品质的十大要素】很多消费者往往对n</w:t>
      </w:r>
      <w:r>
        <w:t>fc</w:t>
      </w:r>
      <w:r>
        <w:rPr>
          <w:rFonts w:hint="eastAsia"/>
        </w:rPr>
        <w:t>、Hpp等关于饮料的名词有很多误解，甚至有人问我，到底是nfc果汁好，还是hpp果汁好？其实这是两个处于不同维度的指标，完全是不能对比的。影响瓶装果汁有九大要素：1、水果的品质，只有好水果才能榨出好果汁，食材好，食才好；2、榨汁工艺，热榨还是冷榨？暴力榨还是轻柔榨？带皮榨还是去皮榨？带籽榨还是去籽榨，也对果汁的品质影响很大。3、原料果汁的杀菌工艺，热杀还是冷杀？h</w:t>
      </w:r>
      <w:r>
        <w:t>p</w:t>
      </w:r>
      <w:r>
        <w:rPr>
          <w:rFonts w:hint="eastAsia"/>
        </w:rPr>
        <w:t>p指的就是超高压冷杀，是口感损失最小的杀菌方式；</w:t>
      </w:r>
      <w:r>
        <w:t>4</w:t>
      </w:r>
      <w:r>
        <w:rPr>
          <w:rFonts w:hint="eastAsia"/>
        </w:rPr>
        <w:t>、原料形态：收储的原料是果粉，还是果汁？是浓缩的，还是非浓缩的？nfc指的就是非浓缩还原的意思；5、原料杀菌工艺：有</w:t>
      </w:r>
      <w:r>
        <w:t>uht</w:t>
      </w:r>
      <w:r>
        <w:rPr>
          <w:rFonts w:hint="eastAsia"/>
        </w:rPr>
        <w:t>超高温杀菌（135-142度）、巴氏杀菌（65-82度）、</w:t>
      </w:r>
      <w:r>
        <w:t>hpp</w:t>
      </w:r>
      <w:r>
        <w:rPr>
          <w:rFonts w:hint="eastAsia"/>
        </w:rPr>
        <w:t>冷杀等工艺，杀菌温度越低，则品质越好；6、原料贮存：常温，还是速冻？速冻的品质要明显比常温的好很多；7、小包装杀菌工艺，和原料杀菌工艺一样，</w:t>
      </w:r>
      <w:r>
        <w:t>也</w:t>
      </w:r>
      <w:r>
        <w:rPr>
          <w:rFonts w:hint="eastAsia"/>
        </w:rPr>
        <w:t>分UHT、巴杀和hpp；8、灌装工艺：热灌还是冷灌？热罐的工艺特别简单，可以倒瓶杀菌，但热灌的饮料随着时间的推移，口感会迅速下降，冷罐则需要在超洁净或无菌的环境下灌装，对生产线的要求会高很多很多；9、成品饮料的贮运方式：常温、冷藏，还是冷冻？常温口感最差，冷冻贮存的品质最好，但饮用时不方便，需要解冻后饮用，而冷藏保质期短，但品质和饮用便利性俱佳。</w:t>
      </w:r>
    </w:p>
    <w:p w14:paraId="49CFC4DF">
      <w:pPr>
        <w:pStyle w:val="5"/>
        <w:numPr>
          <w:ilvl w:val="0"/>
          <w:numId w:val="7"/>
        </w:numPr>
        <w:ind w:firstLineChars="0"/>
      </w:pPr>
      <w:r>
        <w:rPr>
          <w:rFonts w:hint="eastAsia"/>
        </w:rPr>
        <w:t>【智能果昔机的本质价值  真正解决农产品的跨时空消费难题】农业的根源问题其实就是解决农产品供求极度不平衡的问题，比如说水稻，我们全年只有10-15天的时间可以收割水稻，可是全年天天都要吃饭，这就需要在收割期的15天时间内，把水稻烘干收储，以备全年天天可以碾米。其实绝大多数农产品都是这样，尤其是一些短产季、少产地的产品，在产季、产地严重供过于求，而在非产季、非产地则严重供给不足，供不应求。所以农业根本要解决的就是农产品“跨越时空”，而跨越时空的前提就是加工后保鲜。很多水果只有在特定的产区才有、也只有特定的产季才有，而水果保鲜要比水稻复杂，目前最好的水果收储方法就是速冻，但速冻后的冻果却很少有消费者直接吃，这就像一条巨大鸿沟横亘在供给侧和需求端之间。我们这台智能现榨果昔机最大的价值就在于此，它可以把供给端必须速冻的水果，加工成消费者喜爱的、更有附加值的新鲜果昔，也就是在刚刚说的那个巨大鸿沟上搭建了一座便利的桥梁。您觉得这个桥梁是不是很有价值？关注我，每天分享行业动态和思考。</w:t>
      </w:r>
    </w:p>
    <w:p w14:paraId="42C0855D">
      <w:pPr>
        <w:pStyle w:val="5"/>
        <w:numPr>
          <w:ilvl w:val="0"/>
          <w:numId w:val="7"/>
        </w:numPr>
        <w:ind w:firstLineChars="0"/>
      </w:pPr>
      <w:r>
        <w:rPr>
          <w:rFonts w:hint="eastAsia"/>
        </w:rPr>
        <w:t>“真果昔”系列的现榨果汁、果蔬汁和果昔、冰沙等产品，是我们专门为鲜饮零售开发的健康饮品，主打的就是真材实料的真果肉，果昔杯里都是看得见的大块果肉，配合茶冰块、咖啡冰杯、奶冰块等做成了完整的现榨鲜饮配方，再配合这台我们自主研发的智能果昔机，只要扫码开门，然后把膜撕开，放到机器里，关上门，智能果昔机就可以自动根据二维码信息里设定的配方加水加奶，然后自动在杯里完成破壁现榨，关上门后机器还会对刀头自动热水清洗杀菌，接下来各大便利连锁都将有售，这样的“真果昔”健康鲜饮，您爱上了吗？</w:t>
      </w:r>
    </w:p>
    <w:p w14:paraId="6EC91F44">
      <w:pPr>
        <w:pStyle w:val="5"/>
        <w:numPr>
          <w:ilvl w:val="0"/>
          <w:numId w:val="7"/>
        </w:numPr>
        <w:ind w:firstLineChars="0"/>
      </w:pPr>
      <w:r>
        <w:t>不知道您注意没有？就在疫情2020年到2024年间，茶饮行业悄然发生了一场革命。在2020年之前，所有的茶饮店新店我在筹建时都会标配茶桶，仅</w:t>
      </w:r>
      <w:bookmarkEnd w:id="1"/>
      <w:r>
        <w:t>仅4年之后，你发现没有，大的茶饮连锁的开店设备清单中已再也没有茶桶了，多了一个标配的智能奶茶机。</w:t>
      </w:r>
    </w:p>
    <w:p w14:paraId="1A60BD8D">
      <w:pPr>
        <w:pStyle w:val="5"/>
        <w:numPr>
          <w:ilvl w:val="0"/>
          <w:numId w:val="7"/>
        </w:numPr>
        <w:ind w:firstLineChars="0"/>
      </w:pPr>
      <w:r>
        <w:rPr>
          <w:rFonts w:hint="eastAsia"/>
        </w:rPr>
        <w:t>智能果昔机真正源头工厂、发明专利持有人、</w:t>
      </w:r>
      <w:r>
        <w:t>iso22000</w:t>
      </w:r>
      <w:r>
        <w:rPr>
          <w:rFonts w:hint="eastAsia"/>
        </w:rPr>
        <w:t>体系认证、通过欧盟</w:t>
      </w:r>
      <w:r>
        <w:t>CE</w:t>
      </w:r>
      <w:r>
        <w:rPr>
          <w:rFonts w:hint="eastAsia"/>
        </w:rPr>
        <w:t>认证、国内外一线头部连锁的一致选择</w:t>
      </w:r>
    </w:p>
    <w:p w14:paraId="3F02E43C">
      <w:pPr>
        <w:pStyle w:val="5"/>
        <w:numPr>
          <w:ilvl w:val="0"/>
          <w:numId w:val="7"/>
        </w:numPr>
        <w:ind w:firstLineChars="0"/>
      </w:pPr>
      <w:r>
        <w:rPr>
          <w:rFonts w:hint="eastAsia"/>
        </w:rPr>
        <w:t>果昔杯源头工厂、即食冻果、食用冰生产许可证、</w:t>
      </w:r>
      <w:r>
        <w:t>iso</w:t>
      </w:r>
      <w:r>
        <w:rPr>
          <w:rFonts w:hint="eastAsia"/>
        </w:rPr>
        <w:t>22000体系认证、</w:t>
      </w:r>
      <w:r>
        <w:t>haccp</w:t>
      </w:r>
      <w:r>
        <w:rPr>
          <w:rFonts w:hint="eastAsia"/>
        </w:rPr>
        <w:t>体系认证、</w:t>
      </w:r>
      <w:r>
        <w:t>fssc22</w:t>
      </w:r>
      <w:r>
        <w:rPr>
          <w:rFonts w:hint="eastAsia"/>
        </w:rPr>
        <w:t>000体系认证、</w:t>
      </w:r>
      <w:r>
        <w:t>hala</w:t>
      </w:r>
      <w:r>
        <w:rPr>
          <w:rFonts w:hint="eastAsia"/>
        </w:rPr>
        <w:t>清真食品认证</w:t>
      </w:r>
    </w:p>
    <w:p w14:paraId="34C175C8">
      <w:pPr>
        <w:pStyle w:val="5"/>
        <w:numPr>
          <w:ilvl w:val="0"/>
          <w:numId w:val="7"/>
        </w:numPr>
        <w:ind w:firstLineChars="0"/>
        <w:rPr>
          <w:rFonts w:hint="eastAsia"/>
        </w:rPr>
      </w:pPr>
      <w:r>
        <w:rPr>
          <w:rFonts w:hint="eastAsia"/>
        </w:rPr>
        <w:t>我们是智能果昔机和果昔杯真正的双源头厂家（贴双工厂的营业执照），深耕实体制造业，这是相邻的两座工厂，这幢的第2层和第3层是我们的设备工厂，这幢的整三层是我们的食品工厂，一楼生产液体饮料，包括</w:t>
      </w:r>
      <w:r>
        <w:t>bib无</w:t>
      </w:r>
      <w:r>
        <w:rPr>
          <w:rFonts w:hint="eastAsia"/>
        </w:rPr>
        <w:t>菌袋和爱克林低温小袋，无菌冷罐PET瓶装饮料；二楼生产食用冰、风味冰及冷冻即食水果，是国内最早的专业冰工厂和即食冻果工厂；三楼是天然植物提取生产线。多年来一直致力于智能鲜饮设备&amp;半成品原料的研发和生产，以创新的产品服务于国内的众多一线连锁，为消费者不断开发更健康更便利的鲜饮产品。</w:t>
      </w:r>
    </w:p>
    <w:p w14:paraId="60B2077B">
      <w:pPr>
        <w:pStyle w:val="5"/>
        <w:numPr>
          <w:ilvl w:val="0"/>
          <w:numId w:val="7"/>
        </w:numPr>
        <w:ind w:firstLineChars="0"/>
        <w:rPr>
          <w:rFonts w:hint="eastAsia"/>
        </w:rPr>
      </w:pPr>
      <w:r>
        <w:rPr>
          <w:rFonts w:hint="default"/>
          <w:lang w:val="en-US" w:eastAsia="zh-CN"/>
        </w:rPr>
        <w:t>hello</w:t>
      </w:r>
      <w:r>
        <w:rPr>
          <w:rFonts w:hint="eastAsia"/>
          <w:lang w:val="en-US" w:eastAsia="zh-CN"/>
        </w:rPr>
        <w:t>，家人们，今天请允许我隆重地向大家介绍这款低调奢华有内涵、狂拽炫酷吊炸天的，智能果昔机第四代旗舰版！全不锈钢机身，更加小巧灵动，可以设置各种彩色涂装，整个外壳没有一颗螺丝，一键拆装。再来看看这被称之为史上最漂亮的屁股，所有输入输出都聚集在这里，像不像你家的电脑主板连接口？再来沉浸式体验一下他工作时的声音吧，高达22000转的高速破壁，只有这么一点点声音，</w:t>
      </w:r>
      <w:r>
        <w:rPr>
          <w:rFonts w:hint="default"/>
          <w:lang w:val="en-US" w:eastAsia="zh-CN"/>
        </w:rPr>
        <w:t>Amazing!Beautiful!</w:t>
      </w:r>
      <w:r>
        <w:rPr>
          <w:rFonts w:hint="eastAsia"/>
          <w:lang w:val="en-US" w:eastAsia="zh-CN"/>
        </w:rPr>
        <w:t>这样的</w:t>
      </w:r>
      <w:r>
        <w:rPr>
          <w:rFonts w:hint="default"/>
          <w:lang w:val="en-US" w:eastAsia="zh-CN"/>
        </w:rPr>
        <w:t>smoothie</w:t>
      </w:r>
      <w:r>
        <w:rPr>
          <w:rFonts w:hint="eastAsia"/>
          <w:lang w:val="en-US" w:eastAsia="zh-CN"/>
        </w:rPr>
        <w:t>神机，我想大声对它说：</w:t>
      </w:r>
      <w:r>
        <w:rPr>
          <w:rFonts w:hint="default"/>
          <w:lang w:val="en-US" w:eastAsia="zh-CN"/>
        </w:rPr>
        <w:t>I want you!</w:t>
      </w:r>
    </w:p>
    <w:p w14:paraId="09AFE778">
      <w:pPr>
        <w:pStyle w:val="5"/>
        <w:numPr>
          <w:ilvl w:val="0"/>
          <w:numId w:val="7"/>
        </w:numPr>
        <w:ind w:firstLineChars="0"/>
        <w:rPr>
          <w:rFonts w:hint="eastAsia"/>
        </w:rPr>
      </w:pPr>
      <w:r>
        <w:rPr>
          <w:rFonts w:hint="eastAsia"/>
          <w:lang w:val="en-US" w:eastAsia="zh-CN"/>
        </w:rPr>
        <w:t>袋装饮料+食用冰杯即可得到一杯现制鲜饮，这将是深受年轻人喜欢的主流饮品类型，冰爽感十足，风味多样。</w:t>
      </w:r>
    </w:p>
    <w:p w14:paraId="6372CB86">
      <w:pPr>
        <w:pStyle w:val="5"/>
        <w:numPr>
          <w:ilvl w:val="0"/>
          <w:numId w:val="7"/>
        </w:numPr>
        <w:ind w:firstLineChars="0"/>
        <w:rPr>
          <w:rFonts w:hint="eastAsia"/>
        </w:rPr>
      </w:pPr>
      <w:r>
        <w:rPr>
          <w:rFonts w:hint="eastAsia"/>
          <w:lang w:val="en-US" w:eastAsia="zh-CN"/>
        </w:rPr>
        <w:t>这是一台我们原创发明的智能</w:t>
      </w:r>
      <w:r>
        <w:rPr>
          <w:rFonts w:hint="default"/>
          <w:lang w:val="en-US" w:eastAsia="zh-CN"/>
        </w:rPr>
        <w:t>ai</w:t>
      </w:r>
      <w:r>
        <w:rPr>
          <w:rFonts w:hint="eastAsia"/>
          <w:lang w:val="en-US" w:eastAsia="zh-CN"/>
        </w:rPr>
        <w:t>扫码开门双温柜，特别要注意哦，这是一台双温柜，上面冷冻，下面冷藏，单门控制</w:t>
      </w:r>
    </w:p>
    <w:p w14:paraId="22EF8395">
      <w:pPr>
        <w:pStyle w:val="5"/>
        <w:numPr>
          <w:ilvl w:val="0"/>
          <w:numId w:val="7"/>
        </w:numPr>
        <w:ind w:firstLineChars="0"/>
      </w:pPr>
      <w:r>
        <w:rPr>
          <w:rFonts w:hint="eastAsia"/>
          <w:lang w:eastAsia="zh-CN"/>
        </w:rPr>
        <w:t>“</w:t>
      </w:r>
      <w:r>
        <w:rPr>
          <w:rFonts w:hint="eastAsia"/>
          <w:lang w:val="en-US" w:eastAsia="zh-CN"/>
        </w:rPr>
        <w:t>智能果昔机”是我们在2018年率先研发并上市的一款制作现制果昔、奶昔、冰沙、果蔬汁等的智能鲜饮设备，并且取得了一系列的“发明专利”。我们是智能果昔机和果昔杯的双源头工厂，横跨设备和食品两大专业领域，很少有一家公司同时拥有设备和食品两个自有工厂，所以这也是我们非常独特且稀缺的基因。目前智能果昔机继风靡了日本7-eleven后，正成为全球鲜食便利店的标配，引导着鲜饮零售在全球便利店的兴起。“果音”的智能果昔机已经升级到了第四代了，是全球首创的热饮、热清洗杀菌、并且可以加牛奶、酸奶、椰子水等风味液体原料，也是全球功能最为强大、最具价性比竞争力的智能果昔机。配合上我们的专业研发实验室，以及全自动果昔杯生产线及速冻水果收储加工产线，构成了完全闭环的果昔系统解决方案。目前我们的智能果昔机在全球拥有极强的竞争力，产品远销全球各地，俄罗斯kfc、英国和上海的海底捞、台湾新加坡菲律宾的7-eleven、马来西亚全家、澳洲、美国、以色列、巴西等、我们刚刚在韩国市场斩获了2</w:t>
      </w:r>
      <w:r>
        <w:rPr>
          <w:rFonts w:hint="default"/>
          <w:lang w:val="en-US" w:eastAsia="zh-CN"/>
        </w:rPr>
        <w:t>.5</w:t>
      </w:r>
      <w:r>
        <w:rPr>
          <w:rFonts w:hint="eastAsia"/>
          <w:lang w:val="en-US" w:eastAsia="zh-CN"/>
        </w:rPr>
        <w:t>万台果昔机的订单，日本预计</w:t>
      </w:r>
      <w:r>
        <w:rPr>
          <w:rFonts w:hint="default"/>
          <w:lang w:val="en-US" w:eastAsia="zh-CN"/>
        </w:rPr>
        <w:t>1.5</w:t>
      </w:r>
      <w:r>
        <w:rPr>
          <w:rFonts w:hint="eastAsia"/>
          <w:lang w:val="en-US" w:eastAsia="zh-CN"/>
        </w:rPr>
        <w:t>万台订单。2025年，我们将加大力度全力拓展海外市场，首尔、东京、新加坡办事处将正式启用，我们全力通过短视频和线下展会的方式，深耕海外市场，在全球各地区寻找在当地市场和我们理念一致、有实力、有团队、有客户资源和售后能力的代理商，共同为便利店渠道、餐饮渠道、无人零售渠道以及乳品冰品渠道的鲜饮产品零售贡献力量。我们急寻新加坡、东京办事处合伙人和短视频运营团队，另外在国内市场，我们急寻便利店渠道、餐饮渠道（包括茶饮、咖啡、烘焙、快餐等）、无人零售渠道、乳品冰品渠道寻找行业合伙人和行业短视频运营团队，全部事业部制独立核算，相当于无投资创业，欢迎有远大梦想、敢于挑战自己的人加入我们的共创计划！</w:t>
      </w:r>
    </w:p>
    <w:p w14:paraId="57970176">
      <w:pPr>
        <w:pStyle w:val="5"/>
        <w:numPr>
          <w:ilvl w:val="0"/>
          <w:numId w:val="7"/>
        </w:numPr>
        <w:ind w:firstLineChars="0"/>
      </w:pPr>
      <w:r>
        <w:rPr>
          <w:rFonts w:hint="eastAsia"/>
          <w:lang w:val="en-US" w:eastAsia="zh-CN"/>
        </w:rPr>
        <w:t>就像我们很多人今天仍然称苹果i</w:t>
      </w:r>
      <w:r>
        <w:rPr>
          <w:rFonts w:hint="default"/>
          <w:lang w:val="en-US" w:eastAsia="zh-CN"/>
        </w:rPr>
        <w:t>phone</w:t>
      </w:r>
      <w:r>
        <w:rPr>
          <w:rFonts w:hint="eastAsia"/>
          <w:lang w:val="en-US" w:eastAsia="zh-CN"/>
        </w:rPr>
        <w:t>叫做手机，但严格说来，更准确的名称应该叫：个人移动互联网终端，因为i</w:t>
      </w:r>
      <w:r>
        <w:rPr>
          <w:rFonts w:hint="default"/>
          <w:lang w:val="en-US" w:eastAsia="zh-CN"/>
        </w:rPr>
        <w:t>phone</w:t>
      </w:r>
      <w:r>
        <w:rPr>
          <w:rFonts w:hint="eastAsia"/>
          <w:lang w:val="en-US" w:eastAsia="zh-CN"/>
        </w:rPr>
        <w:t>今天最主要的功能，早已不是打电话，而是运营众多的移动a</w:t>
      </w:r>
      <w:r>
        <w:rPr>
          <w:rFonts w:hint="default"/>
          <w:lang w:val="en-US" w:eastAsia="zh-CN"/>
        </w:rPr>
        <w:t>pp</w:t>
      </w:r>
      <w:r>
        <w:rPr>
          <w:rFonts w:hint="eastAsia"/>
          <w:lang w:val="en-US" w:eastAsia="zh-CN"/>
        </w:rPr>
        <w:t>。同样的，今天我们都习惯性叫这台机器为“果昔机”，但其实并不准确，严格地说，称她为“鲜饮加工中心”才更为恰当。因为所有的鲜饮的制作，实际上都可以分解为四大步骤：1、备料：如萃茶、萃咖啡、制冰、煮珍珠等；2、配料：就是把茶、糖、奶、果汁、冰等按比例配置好；3、制作：鲜饮主要制作工艺就两种搅拌，一种是低速搅拌，就是雪克，把各种配料搅拌均匀，还有一种就是把水果、冰块等破壁打碎；4、清洗杀菌，为下一杯鲜饮做好准备。如果从以上这4步的维度来看，智能果昔机恰恰智能完成了2、3、4这三大步骤，也就是说：备料有多种，如同树枝，而2、3、4是主树干。所以，智能果昔机是一切鲜饮加工的中心设备。</w:t>
      </w:r>
    </w:p>
    <w:p w14:paraId="0C4CBA80">
      <w:pPr>
        <w:pStyle w:val="5"/>
        <w:numPr>
          <w:ilvl w:val="0"/>
          <w:numId w:val="7"/>
        </w:numPr>
        <w:ind w:firstLineChars="0"/>
      </w:pPr>
      <w:r>
        <w:rPr>
          <w:rFonts w:hint="eastAsia"/>
          <w:lang w:val="en-US" w:eastAsia="zh-CN"/>
        </w:rPr>
        <w:t>基于以上分析，我对智能果昔机有4大判断：1、超级体量：智能果昔机将拥有超大体量，理论上讲其体量大于等于咖啡机；2、最强爆发力：在全世界第一台咖啡机在1970年年代发明出来的时候，星巴克才刚刚诞生，瑞幸、霸王茶姬、7-eleven、全家等品牌还没有诞生，或者说门店数量极少，但今天，作为鲜饮最新的设备，智能果昔机被发明出来的时候，星巴克、瑞幸、蜜雪冰城、7-eleven、全家等都几万家甚至10多万店的体量了，这些超级客户的购买会让这台设备的普及速度非常之快；3、最长尾耗材模式，作为史上第一台实现了设备和果昔杯强绑定的模式，果昔机可以低价快速普及，然后靠长尾持续供应的果昔杯来跨界利润池；4、最高附加值耗材模式：和咖啡机萃咖啡、茶机萃茶不同，智能果昔机本质上是加工：速冻果蔬、冰和牛奶酸奶的设备，这些原料是提供蛋白质、维生素等营养的，而且是速冻食品，比常温的、仅仅是提供香气的茶咖啡不</w:t>
      </w:r>
      <w:r>
        <w:rPr>
          <w:rFonts w:hint="default"/>
          <w:lang w:val="en-US" w:eastAsia="zh-CN"/>
        </w:rPr>
        <w:t>同，smoothie</w:t>
      </w:r>
      <w:r>
        <w:rPr>
          <w:rFonts w:hint="eastAsia"/>
          <w:lang w:val="en-US" w:eastAsia="zh-CN"/>
        </w:rPr>
        <w:t>系列食品在滋养人们，提供营养，更具附加值。</w:t>
      </w:r>
    </w:p>
    <w:p w14:paraId="4D304D7B">
      <w:pPr>
        <w:numPr>
          <w:ilvl w:val="0"/>
          <w:numId w:val="8"/>
        </w:numPr>
        <w:rPr>
          <w:rFonts w:hint="default"/>
          <w:lang w:val="en-US" w:eastAsia="zh-CN"/>
        </w:rPr>
      </w:pPr>
      <w:r>
        <w:rPr>
          <w:rFonts w:hint="eastAsia"/>
          <w:lang w:val="en-US" w:eastAsia="zh-CN"/>
        </w:rPr>
        <w:t>各位伙伴，新年好，开工大吉！今天我给大家介绍我们新出的这台第四代“智能果昔机”，这台机有八大特征：1）采用全不锈钢和喷涂两种机身，外壳无一颗螺丝，可以轻松一键拆装；2）自带牛奶加热、自动清洗杀菌装置，这是我们的一个专利技术，食品安全完全无忧；3）果昔机内，奶管也处于冷藏通道中，全程低温，牛奶更新鲜更安全；4）自带挡虫板，磁吸易拆装、易清洗，再也不用担心蚊虫进入机器造成污染了；5）自带水泵电源接口，方便外接桶装水。6）机身宽度仅26cm，特别精致小巧，节约空间，适合便利店等比较紧凑的场景；7）可扩展冷藏液料冰箱，可以加牛奶、酸奶等各种风味液体，制作的产品更加丰富、更加美味；8）最为神奇的是如此小巧的机身，我们却可以制作700ML的大杯型，这款第四代新机是不是又一次惊到你了呢？我们是智能果昔机的发明人，我们在日夜不停地精进这个产品，让它更强大、更完美，希望在新的一年里，可以服务更多优秀的连锁，为你们的事业宏图贡献我们的力量！</w:t>
      </w:r>
    </w:p>
    <w:p w14:paraId="7A306B43">
      <w:pPr>
        <w:numPr>
          <w:ilvl w:val="0"/>
          <w:numId w:val="8"/>
        </w:numPr>
        <w:rPr>
          <w:rFonts w:hint="default"/>
          <w:lang w:val="en-US" w:eastAsia="zh-CN"/>
        </w:rPr>
      </w:pPr>
    </w:p>
    <w:p w14:paraId="61254E6C">
      <w:pPr>
        <w:pStyle w:val="5"/>
        <w:numPr>
          <w:ilvl w:val="0"/>
          <w:numId w:val="7"/>
        </w:numPr>
        <w:ind w:firstLineChars="0"/>
      </w:pPr>
    </w:p>
    <w:p w14:paraId="216A8F73">
      <w:pPr>
        <w:rPr>
          <w:rFonts w:hint="eastAsia"/>
        </w:rPr>
      </w:pPr>
      <w:bookmarkStart w:id="2" w:name="OLE_LINK2"/>
      <w:bookmarkStart w:id="3" w:name="OLE_LINK1"/>
    </w:p>
    <w:p w14:paraId="1DBBBCF6">
      <w:pPr>
        <w:rPr>
          <w:rFonts w:hint="eastAsia"/>
        </w:rPr>
      </w:pPr>
    </w:p>
    <w:p w14:paraId="7CD039B7">
      <w:r>
        <w:rPr>
          <w:rFonts w:hint="eastAsia"/>
        </w:rPr>
        <w:t>鲜饮零售推动者</w:t>
      </w:r>
    </w:p>
    <w:p w14:paraId="5B432D4C">
      <w:r>
        <w:rPr>
          <w:rFonts w:hint="eastAsia"/>
        </w:rPr>
        <w:t>设备&amp;原料工厂</w:t>
      </w:r>
      <w:r>
        <w:t xml:space="preserve"> CEO</w:t>
      </w:r>
      <w:bookmarkEnd w:id="2"/>
      <w:bookmarkEnd w:id="3"/>
    </w:p>
    <w:p w14:paraId="3B2D945A"/>
    <w:p w14:paraId="5EA10F12">
      <w:r>
        <w:rPr>
          <w:rFonts w:hint="eastAsia"/>
        </w:rPr>
        <w:t>78年的创业老兵，10多年专注鲜饮零售</w:t>
      </w:r>
    </w:p>
    <w:p w14:paraId="63CBFF3A">
      <w:r>
        <w:rPr>
          <w:rFonts w:hint="eastAsia"/>
        </w:rPr>
        <w:t>智能果昔机发明者&amp;源头工厂</w:t>
      </w:r>
    </w:p>
    <w:p w14:paraId="240B3E2C">
      <w:r>
        <w:rPr>
          <w:rFonts w:hint="eastAsia"/>
        </w:rPr>
        <w:t>果昔杯、速冻水果、食用冰、饮料的源头工厂</w:t>
      </w:r>
    </w:p>
    <w:p w14:paraId="5E5CD940">
      <w:r>
        <w:rPr>
          <w:rFonts w:hint="eastAsia"/>
        </w:rPr>
        <w:t>抖音记录鲜食鲜饮零售见闻、行业思考</w:t>
      </w:r>
    </w:p>
    <w:p w14:paraId="2B076017">
      <w:r>
        <w:rPr>
          <w:rFonts w:hint="eastAsia"/>
        </w:rPr>
        <w:t>产品开发逻辑和项目进展</w:t>
      </w:r>
    </w:p>
    <w:p w14:paraId="54FE2526">
      <w:r>
        <w:rPr>
          <w:rFonts w:hint="eastAsia"/>
        </w:rPr>
        <w:t>感恩抖音平台相识，欢迎互粉</w:t>
      </w:r>
    </w:p>
    <w:p w14:paraId="34E417FE"/>
    <w:p w14:paraId="2D794869">
      <w:r>
        <w:rPr>
          <w:rFonts w:hint="eastAsia"/>
        </w:rPr>
        <w:t>各位抖音的朋友们，新年好，熟悉我的老友们都知道，我是一位创业老兵了，我们有一家生产智能鲜饮设备的工厂，和一家生产速冻水果、瓶装饮料及食用冰的工厂。过去的十多年中，我和我的伙伴们一直在深耕果饮的供应链，也原创发明了很多产品，供给了许多知名的头部连锁，总结下来其实我们一直在聚焦做一件事，就是推动鲜饮的零售化，致力于鲜饮零售所需要的智能设备和半成品原料的研发生产。凡是过往，皆为序章，今天我要在抖音里和大家郑重地重新认识一下，因为2024年我们计划要把公司过去十年深耕鲜饮供应链的资源全部搬到短视频和直播平台上来，我将在平台上为大家分享我们对鲜饮零售的见闻、对这个行业的理解和思考，以及我们产品开发的逻辑和业务的进展，欢迎朋友们多关注，多交流，也欢迎大家经常到我们的直播间坐坐。</w:t>
      </w:r>
    </w:p>
    <w:p w14:paraId="20DBB585"/>
    <w:p w14:paraId="27CF6CD6"/>
    <w:p w14:paraId="5B8F0616">
      <w:r>
        <w:rPr>
          <w:rFonts w:hint="eastAsia"/>
        </w:rPr>
        <w:t xml:space="preserve">上海展会：  </w:t>
      </w:r>
    </w:p>
    <w:p w14:paraId="18E96A9D">
      <w:r>
        <w:rPr>
          <w:rFonts w:hint="eastAsia"/>
        </w:rPr>
        <w:t>1、主广告：江苏唯甜（大）    无菌速冻小包装果肉   冷制作无菌果浆  便利店智能现榨果昔机  乳品Min</w:t>
      </w:r>
      <w:r>
        <w:t xml:space="preserve">i鲜饮吧 </w:t>
      </w:r>
      <w:r>
        <w:rPr>
          <w:rFonts w:hint="eastAsia"/>
        </w:rPr>
        <w:t xml:space="preserve">  智能无人零售鲜饮站   </w:t>
      </w:r>
      <w:r>
        <w:t>PET</w:t>
      </w:r>
      <w:r>
        <w:rPr>
          <w:rFonts w:hint="eastAsia"/>
        </w:rPr>
        <w:t>瓶装饮料订制  食用冰</w:t>
      </w:r>
    </w:p>
    <w:p w14:paraId="4DABBCBC">
      <w:r>
        <w:rPr>
          <w:rFonts w:hint="eastAsia"/>
        </w:rPr>
        <w:t>2、无菌速冻小包装果肉   冷制作无菌果浆 源头工厂</w:t>
      </w:r>
    </w:p>
    <w:p w14:paraId="50745EDF">
      <w:r>
        <w:rPr>
          <w:rFonts w:hint="eastAsia"/>
        </w:rPr>
        <w:t>3、少人鲜饮店、智能无人零售鲜饮站</w:t>
      </w:r>
    </w:p>
    <w:p w14:paraId="1B688467">
      <w:r>
        <w:rPr>
          <w:rFonts w:hint="eastAsia"/>
        </w:rPr>
        <w:t>4、</w:t>
      </w:r>
      <w:r>
        <w:t>PET</w:t>
      </w:r>
      <w:r>
        <w:rPr>
          <w:rFonts w:hint="eastAsia"/>
        </w:rPr>
        <w:t>瓶装饮料订制  食用冰源头厂家</w:t>
      </w:r>
    </w:p>
    <w:p w14:paraId="13AC32C5">
      <w:r>
        <w:rPr>
          <w:rFonts w:hint="eastAsia"/>
        </w:rPr>
        <w:t>5、乳品Min</w:t>
      </w:r>
      <w:r>
        <w:t>i鲜饮</w:t>
      </w:r>
      <w:r>
        <w:rPr>
          <w:rFonts w:hint="eastAsia"/>
        </w:rPr>
        <w:t>吧、便利店Min</w:t>
      </w:r>
      <w:r>
        <w:t>i鲜</w:t>
      </w:r>
      <w:r>
        <w:rPr>
          <w:rFonts w:hint="eastAsia"/>
        </w:rPr>
        <w:t>饮吧（前面做品牌</w:t>
      </w:r>
      <w:r>
        <w:t>kt</w:t>
      </w:r>
      <w:r>
        <w:rPr>
          <w:rFonts w:hint="eastAsia"/>
        </w:rPr>
        <w:t>板，可换）</w:t>
      </w:r>
    </w:p>
    <w:p w14:paraId="502470C1"/>
    <w:p w14:paraId="21067701">
      <w:r>
        <w:rPr>
          <w:rFonts w:hint="eastAsia"/>
        </w:rPr>
        <w:t>巴杀饮料专家、源头工厂</w:t>
      </w:r>
    </w:p>
    <w:p w14:paraId="10102181">
      <w:pPr>
        <w:pStyle w:val="5"/>
        <w:numPr>
          <w:ilvl w:val="0"/>
          <w:numId w:val="9"/>
        </w:numPr>
        <w:ind w:firstLineChars="0"/>
      </w:pPr>
      <w:r>
        <w:rPr>
          <w:rFonts w:hint="eastAsia"/>
        </w:rPr>
        <w:t>巴氏杀菌、超洁净灌装PET瓶装&amp;爱克林袋装饮料源头工厂</w:t>
      </w:r>
    </w:p>
    <w:p w14:paraId="55E217EC">
      <w:pPr>
        <w:pStyle w:val="5"/>
        <w:numPr>
          <w:ilvl w:val="0"/>
          <w:numId w:val="9"/>
        </w:numPr>
        <w:ind w:firstLineChars="0"/>
      </w:pPr>
      <w:r>
        <w:rPr>
          <w:rFonts w:hint="eastAsia"/>
        </w:rPr>
        <w:t>冷藏短保类饮料专家，日产60吨</w:t>
      </w:r>
    </w:p>
    <w:p w14:paraId="5DBC8C34">
      <w:pPr>
        <w:pStyle w:val="5"/>
        <w:numPr>
          <w:ilvl w:val="0"/>
          <w:numId w:val="9"/>
        </w:numPr>
        <w:ind w:firstLineChars="0"/>
      </w:pPr>
      <w:r>
        <w:rPr>
          <w:rFonts w:hint="eastAsia"/>
        </w:rPr>
        <w:t>自有源头水果原料收储工厂、真材实料，源头供应链</w:t>
      </w:r>
    </w:p>
    <w:p w14:paraId="255B8E12">
      <w:pPr>
        <w:pStyle w:val="5"/>
        <w:numPr>
          <w:ilvl w:val="0"/>
          <w:numId w:val="9"/>
        </w:numPr>
        <w:ind w:firstLineChars="0"/>
      </w:pPr>
      <w:r>
        <w:rPr>
          <w:rFonts w:hint="eastAsia"/>
        </w:rPr>
        <w:t>供给多家头部新零售连锁</w:t>
      </w:r>
    </w:p>
    <w:p w14:paraId="44660096"/>
    <w:p w14:paraId="18314F3D"/>
    <w:p w14:paraId="36B99B59">
      <w:r>
        <w:rPr>
          <w:rFonts w:hint="eastAsia"/>
        </w:rPr>
        <w:t>我们招海外各国（各地区）独家总代理，成为代理商的要求：</w:t>
      </w:r>
    </w:p>
    <w:p w14:paraId="0989640D">
      <w:pPr>
        <w:pStyle w:val="5"/>
        <w:numPr>
          <w:ilvl w:val="0"/>
          <w:numId w:val="10"/>
        </w:numPr>
        <w:ind w:firstLineChars="0"/>
      </w:pPr>
      <w:r>
        <w:rPr>
          <w:rFonts w:hint="eastAsia"/>
        </w:rPr>
        <w:t>主要是对我方的理念非常认识，对未来的市场有共识；</w:t>
      </w:r>
    </w:p>
    <w:p w14:paraId="76CFFB78">
      <w:pPr>
        <w:pStyle w:val="5"/>
        <w:numPr>
          <w:ilvl w:val="0"/>
          <w:numId w:val="10"/>
        </w:numPr>
        <w:ind w:firstLineChars="0"/>
      </w:pPr>
      <w:r>
        <w:rPr>
          <w:rFonts w:hint="eastAsia"/>
        </w:rPr>
        <w:t>有资金实力、有专业团队、有客户资源；</w:t>
      </w:r>
    </w:p>
    <w:p w14:paraId="23EF2601">
      <w:pPr>
        <w:pStyle w:val="5"/>
        <w:numPr>
          <w:ilvl w:val="0"/>
          <w:numId w:val="10"/>
        </w:numPr>
        <w:ind w:firstLineChars="0"/>
      </w:pPr>
      <w:r>
        <w:rPr>
          <w:rFonts w:hint="eastAsia"/>
        </w:rPr>
        <w:t>要完成年度销售任务 ，首批进货不低于整柜（具体任务和首批进货额要看具体国家或者代理区域）。</w:t>
      </w:r>
    </w:p>
    <w:p w14:paraId="2891AE22">
      <w:pPr>
        <w:pStyle w:val="5"/>
        <w:numPr>
          <w:ilvl w:val="0"/>
          <w:numId w:val="10"/>
        </w:numPr>
        <w:ind w:firstLineChars="0"/>
      </w:pPr>
      <w:r>
        <w:rPr>
          <w:rFonts w:hint="eastAsia"/>
        </w:rPr>
        <w:t>欢迎您有空来中国具体测试下设备，然后详聊。</w:t>
      </w:r>
    </w:p>
    <w:p w14:paraId="77D229E9"/>
    <w:p w14:paraId="549ECE7F"/>
    <w:p w14:paraId="6B64CBE8">
      <w:r>
        <w:rPr>
          <w:rFonts w:hint="eastAsia"/>
        </w:rPr>
        <w:t>招商政策</w:t>
      </w:r>
    </w:p>
    <w:p w14:paraId="14EF6118"/>
    <w:p w14:paraId="3E6C9914">
      <w:pPr>
        <w:pStyle w:val="5"/>
        <w:numPr>
          <w:ilvl w:val="0"/>
          <w:numId w:val="11"/>
        </w:numPr>
        <w:ind w:firstLineChars="0"/>
      </w:pPr>
      <w:r>
        <w:rPr>
          <w:rFonts w:hint="eastAsia"/>
        </w:rPr>
        <w:t>智能果昔机  地级市  9800元/台*20台，获得代理资格，无违规并达成年度目标任务后返1000元/台，实际价格8800元/台，建议零售价：16800元/台；</w:t>
      </w:r>
    </w:p>
    <w:p w14:paraId="6739796B">
      <w:pPr>
        <w:pStyle w:val="5"/>
        <w:ind w:left="360" w:firstLine="0" w:firstLineChars="0"/>
      </w:pPr>
      <w:r>
        <w:rPr>
          <w:rFonts w:hint="eastAsia"/>
        </w:rPr>
        <w:t>原料价格：零售价9.9元的，代理价：4元，渠道供价：5-5.5元；</w:t>
      </w:r>
    </w:p>
    <w:p w14:paraId="22F3DFF4">
      <w:pPr>
        <w:pStyle w:val="5"/>
        <w:ind w:left="360" w:firstLine="0" w:firstLineChars="0"/>
      </w:pPr>
      <w:r>
        <w:rPr>
          <w:rFonts w:hint="eastAsia"/>
        </w:rPr>
        <w:t xml:space="preserve">                  零售价7.9元的，代理价：3.5元，渠道供价：4.5-5元；</w:t>
      </w:r>
    </w:p>
    <w:p w14:paraId="00E36491">
      <w:pPr>
        <w:pStyle w:val="5"/>
        <w:ind w:left="360" w:firstLine="0" w:firstLineChars="0"/>
      </w:pPr>
      <w:r>
        <w:rPr>
          <w:rFonts w:hint="eastAsia"/>
        </w:rPr>
        <w:t xml:space="preserve">                  零售价：15.9元的，代理价：5.5元，渠道供价：7.5-8元</w:t>
      </w:r>
    </w:p>
    <w:p w14:paraId="2E95C8BF">
      <w:pPr>
        <w:pStyle w:val="5"/>
        <w:ind w:left="360" w:firstLine="0" w:firstLineChars="0"/>
      </w:pPr>
      <w:r>
        <w:rPr>
          <w:rFonts w:hint="eastAsia"/>
        </w:rPr>
        <w:t xml:space="preserve">                  零售价：19.9元的，代理价：7元，渠道供价：9.5元</w:t>
      </w:r>
    </w:p>
    <w:p w14:paraId="43431876">
      <w:pPr>
        <w:pStyle w:val="5"/>
        <w:ind w:left="360" w:firstLine="0" w:firstLineChars="0"/>
      </w:pPr>
    </w:p>
    <w:p w14:paraId="000E3A61">
      <w:pPr>
        <w:pStyle w:val="5"/>
        <w:numPr>
          <w:ilvl w:val="0"/>
          <w:numId w:val="11"/>
        </w:numPr>
        <w:ind w:firstLineChars="0"/>
      </w:pPr>
      <w:r>
        <w:rPr>
          <w:rFonts w:hint="eastAsia"/>
        </w:rPr>
        <w:t>无人零售鲜饮站  地级市   80000元/台*2台，获得代理资格，无违规并达成年度目标任务后返5000元/台，实际价格75000元/台，建议零售价：96000元/台；</w:t>
      </w:r>
    </w:p>
    <w:p w14:paraId="3CE24C64"/>
    <w:p w14:paraId="5099782A">
      <w:r>
        <w:rPr>
          <w:rFonts w:hint="eastAsia"/>
        </w:rPr>
        <w:t>海外独家总代理政策</w:t>
      </w:r>
    </w:p>
    <w:p w14:paraId="2AA3B096">
      <w:r>
        <w:rPr>
          <w:rFonts w:hint="eastAsia"/>
        </w:rPr>
        <w:t>1、智能果昔机    20台取得代理资格    代理价12800元/台</w:t>
      </w:r>
    </w:p>
    <w:p w14:paraId="64BA2F59">
      <w:r>
        <w:rPr>
          <w:rFonts w:hint="eastAsia"/>
        </w:rPr>
        <w:t>2、无人零售鲜饮站   5台取得代理资格  代理价90000元/台</w:t>
      </w:r>
    </w:p>
    <w:p w14:paraId="55B766C3"/>
    <w:p w14:paraId="77EE2339">
      <w:r>
        <w:rPr>
          <w:rFonts w:hint="eastAsia"/>
        </w:rPr>
        <w:t>《水果跨时空收储与消费者喜好的难题》为供给侧与需求端的鸿沟架设了桥梁</w:t>
      </w:r>
    </w:p>
    <w:p w14:paraId="05CA407D"/>
    <w:p w14:paraId="3B18BBC6"/>
    <w:p w14:paraId="3EE875E5">
      <w:r>
        <w:rPr>
          <w:rFonts w:hint="eastAsia"/>
        </w:rPr>
        <w:t>诚聘合伙人</w:t>
      </w:r>
    </w:p>
    <w:p w14:paraId="76FF994C"/>
    <w:p w14:paraId="46A8E0E9">
      <w:pPr>
        <w:pStyle w:val="5"/>
        <w:numPr>
          <w:ilvl w:val="0"/>
          <w:numId w:val="12"/>
        </w:numPr>
        <w:ind w:firstLineChars="0"/>
      </w:pPr>
      <w:r>
        <w:rPr>
          <w:rFonts w:hint="eastAsia"/>
        </w:rPr>
        <w:t>便利店渠道合伙人</w:t>
      </w:r>
    </w:p>
    <w:p w14:paraId="57C91E7D">
      <w:pPr>
        <w:pStyle w:val="5"/>
        <w:ind w:left="360" w:firstLine="0" w:firstLineChars="0"/>
      </w:pPr>
      <w:r>
        <w:rPr>
          <w:rFonts w:hint="eastAsia"/>
        </w:rPr>
        <w:t>面向便利店连锁，洽谈合作便利店果昔机、m</w:t>
      </w:r>
      <w:r>
        <w:t>ini</w:t>
      </w:r>
      <w:r>
        <w:rPr>
          <w:rFonts w:hint="eastAsia"/>
        </w:rPr>
        <w:t>鲜饮吧、食用冰、速冻果切等产品；</w:t>
      </w:r>
    </w:p>
    <w:p w14:paraId="59A38510">
      <w:pPr>
        <w:pStyle w:val="5"/>
        <w:numPr>
          <w:ilvl w:val="0"/>
          <w:numId w:val="12"/>
        </w:numPr>
        <w:ind w:firstLineChars="0"/>
      </w:pPr>
      <w:r>
        <w:rPr>
          <w:rFonts w:hint="eastAsia"/>
        </w:rPr>
        <w:t>茶饮渠道合伙人</w:t>
      </w:r>
    </w:p>
    <w:p w14:paraId="7134A6FA">
      <w:pPr>
        <w:pStyle w:val="5"/>
        <w:ind w:left="360" w:firstLine="0" w:firstLineChars="0"/>
      </w:pPr>
      <w:r>
        <w:rPr>
          <w:rFonts w:hint="eastAsia"/>
        </w:rPr>
        <w:t>面向茶饮咖啡连锁渠道，洽谈合作智能果昔机、无菌速冻水果、无菌冷制作果浆等产品；</w:t>
      </w:r>
    </w:p>
    <w:p w14:paraId="0BF6C1CE">
      <w:pPr>
        <w:pStyle w:val="5"/>
        <w:numPr>
          <w:ilvl w:val="0"/>
          <w:numId w:val="12"/>
        </w:numPr>
        <w:ind w:firstLineChars="0"/>
      </w:pPr>
      <w:r>
        <w:rPr>
          <w:rFonts w:hint="eastAsia"/>
        </w:rPr>
        <w:t>饮品工厂原料销售合伙人</w:t>
      </w:r>
    </w:p>
    <w:p w14:paraId="1475AE6A">
      <w:pPr>
        <w:pStyle w:val="5"/>
        <w:ind w:left="360" w:firstLine="0" w:firstLineChars="0"/>
      </w:pPr>
      <w:r>
        <w:rPr>
          <w:rFonts w:hint="eastAsia"/>
        </w:rPr>
        <w:t>面向瓶装饮料工厂，洽谈合作速冻</w:t>
      </w:r>
      <w:r>
        <w:t>NFC</w:t>
      </w:r>
      <w:r>
        <w:rPr>
          <w:rFonts w:hint="eastAsia"/>
        </w:rPr>
        <w:t>水果原浆、原汁产品（泰国香椰水、杨梅汁、石榴汁等）</w:t>
      </w:r>
    </w:p>
    <w:p w14:paraId="01B0E34A">
      <w:pPr>
        <w:pStyle w:val="5"/>
        <w:numPr>
          <w:ilvl w:val="0"/>
          <w:numId w:val="12"/>
        </w:numPr>
        <w:ind w:firstLineChars="0"/>
      </w:pPr>
      <w:r>
        <w:rPr>
          <w:rFonts w:hint="eastAsia"/>
        </w:rPr>
        <w:t>乳业大客户合伙人</w:t>
      </w:r>
    </w:p>
    <w:p w14:paraId="7A0C4BFF">
      <w:pPr>
        <w:pStyle w:val="5"/>
        <w:ind w:left="360" w:firstLine="0" w:firstLineChars="0"/>
      </w:pPr>
      <w:r>
        <w:rPr>
          <w:rFonts w:hint="eastAsia"/>
        </w:rPr>
        <w:t>面向大乳企，洽谈合作智能果昔机、奶昔机、m</w:t>
      </w:r>
      <w:r>
        <w:t>ini</w:t>
      </w:r>
      <w:r>
        <w:rPr>
          <w:rFonts w:hint="eastAsia"/>
        </w:rPr>
        <w:t>智能鲜饮吧、冷制作无菌果浆、果肉等。</w:t>
      </w:r>
    </w:p>
    <w:p w14:paraId="44CC65BB">
      <w:pPr>
        <w:pStyle w:val="5"/>
        <w:numPr>
          <w:ilvl w:val="0"/>
          <w:numId w:val="12"/>
        </w:numPr>
        <w:ind w:firstLineChars="0"/>
      </w:pPr>
      <w:r>
        <w:rPr>
          <w:rFonts w:hint="eastAsia"/>
        </w:rPr>
        <w:t>茶饮原料工厂原料销售合伙人</w:t>
      </w:r>
    </w:p>
    <w:p w14:paraId="70679DA8">
      <w:pPr>
        <w:pStyle w:val="5"/>
        <w:ind w:left="360" w:firstLine="0" w:firstLineChars="0"/>
      </w:pPr>
      <w:r>
        <w:rPr>
          <w:rFonts w:hint="eastAsia"/>
        </w:rPr>
        <w:t>面向茶饮原料工厂，洽谈销售冷制作无菌果浆、无菌果肉等水果原料制品</w:t>
      </w:r>
    </w:p>
    <w:p w14:paraId="5218375B">
      <w:pPr>
        <w:pStyle w:val="5"/>
        <w:ind w:left="360" w:firstLine="0" w:firstLineChars="0"/>
      </w:pPr>
    </w:p>
    <w:p w14:paraId="06108BAF">
      <w:pPr>
        <w:pStyle w:val="5"/>
        <w:ind w:left="360" w:firstLine="0" w:firstLineChars="0"/>
        <w:rPr>
          <w:rFonts w:hint="eastAsia"/>
        </w:rPr>
      </w:pPr>
      <w:r>
        <w:rPr>
          <w:rFonts w:hint="eastAsia"/>
        </w:rPr>
        <w:t>真诚合作，共创共享</w:t>
      </w:r>
    </w:p>
    <w:p w14:paraId="32E46B5B">
      <w:pPr>
        <w:pStyle w:val="5"/>
        <w:ind w:left="360" w:firstLine="0" w:firstLineChars="0"/>
        <w:rPr>
          <w:rFonts w:hint="eastAsia"/>
        </w:rPr>
      </w:pPr>
    </w:p>
    <w:p w14:paraId="317368C4">
      <w:pPr>
        <w:pStyle w:val="5"/>
        <w:ind w:left="360" w:firstLine="0" w:firstLineChars="0"/>
        <w:rPr>
          <w:rFonts w:hint="eastAsia"/>
        </w:rPr>
      </w:pPr>
    </w:p>
    <w:p w14:paraId="03837112">
      <w:pPr>
        <w:pStyle w:val="5"/>
        <w:numPr>
          <w:ilvl w:val="0"/>
          <w:numId w:val="13"/>
        </w:numPr>
        <w:ind w:left="360" w:firstLine="0" w:firstLineChars="0"/>
        <w:rPr>
          <w:rFonts w:hint="default"/>
          <w:lang w:val="en-US" w:eastAsia="zh-CN"/>
        </w:rPr>
      </w:pPr>
      <w:r>
        <w:rPr>
          <w:rFonts w:hint="eastAsia"/>
          <w:lang w:val="en-US" w:eastAsia="zh-CN"/>
        </w:rPr>
        <w:t>新品类：预包装--新鲜现制，茶咖啡--</w:t>
      </w:r>
      <w:r>
        <w:rPr>
          <w:rFonts w:hint="default"/>
          <w:lang w:val="en-US" w:eastAsia="zh-CN"/>
        </w:rPr>
        <w:t>smoothie</w:t>
      </w:r>
      <w:r>
        <w:rPr>
          <w:rFonts w:hint="eastAsia"/>
          <w:lang w:val="en-US" w:eastAsia="zh-CN"/>
        </w:rPr>
        <w:t>，多人--少人无人</w:t>
      </w:r>
    </w:p>
    <w:p w14:paraId="399648AD">
      <w:pPr>
        <w:pStyle w:val="5"/>
        <w:numPr>
          <w:ilvl w:val="0"/>
          <w:numId w:val="13"/>
        </w:numPr>
        <w:ind w:left="360" w:firstLine="0" w:firstLineChars="0"/>
        <w:rPr>
          <w:rFonts w:hint="default"/>
          <w:lang w:val="en-US" w:eastAsia="zh-CN"/>
        </w:rPr>
      </w:pPr>
      <w:r>
        <w:rPr>
          <w:rFonts w:hint="eastAsia"/>
          <w:lang w:val="en-US" w:eastAsia="zh-CN"/>
        </w:rPr>
        <w:t>无人零售、招代理商、餐饮连锁</w:t>
      </w:r>
    </w:p>
    <w:p w14:paraId="0AC54B27">
      <w:pPr>
        <w:pStyle w:val="5"/>
        <w:widowControl w:val="0"/>
        <w:numPr>
          <w:ilvl w:val="0"/>
          <w:numId w:val="0"/>
        </w:numPr>
        <w:jc w:val="both"/>
        <w:rPr>
          <w:rFonts w:hint="eastAsia"/>
          <w:lang w:val="en-US" w:eastAsia="zh-CN"/>
        </w:rPr>
      </w:pPr>
    </w:p>
    <w:p w14:paraId="03A512B4">
      <w:pPr>
        <w:pStyle w:val="5"/>
        <w:widowControl w:val="0"/>
        <w:numPr>
          <w:ilvl w:val="0"/>
          <w:numId w:val="0"/>
        </w:numPr>
        <w:jc w:val="both"/>
        <w:rPr>
          <w:rFonts w:hint="default"/>
          <w:lang w:val="en-US" w:eastAsia="zh-CN"/>
        </w:rPr>
      </w:pPr>
      <w:r>
        <w:rPr>
          <w:rFonts w:hint="default"/>
          <w:lang w:val="en-US" w:eastAsia="zh-CN"/>
        </w:rPr>
        <w:t>tk</w:t>
      </w:r>
      <w:r>
        <w:rPr>
          <w:rFonts w:hint="eastAsia"/>
          <w:lang w:val="en-US" w:eastAsia="zh-CN"/>
        </w:rPr>
        <w:t>；</w:t>
      </w:r>
    </w:p>
    <w:p w14:paraId="244E9D76">
      <w:pPr>
        <w:pStyle w:val="5"/>
        <w:widowControl w:val="0"/>
        <w:numPr>
          <w:ilvl w:val="0"/>
          <w:numId w:val="14"/>
        </w:numPr>
        <w:jc w:val="both"/>
        <w:rPr>
          <w:rFonts w:hint="eastAsia"/>
          <w:lang w:val="en-US" w:eastAsia="zh-CN"/>
        </w:rPr>
      </w:pPr>
      <w:r>
        <w:rPr>
          <w:rFonts w:hint="eastAsia"/>
          <w:lang w:val="en-US" w:eastAsia="zh-CN"/>
        </w:rPr>
        <w:t>外部环境在变化，</w:t>
      </w:r>
      <w:r>
        <w:rPr>
          <w:rFonts w:hint="default"/>
          <w:lang w:val="en-US" w:eastAsia="zh-CN"/>
        </w:rPr>
        <w:t>tk</w:t>
      </w:r>
      <w:r>
        <w:rPr>
          <w:rFonts w:hint="eastAsia"/>
          <w:lang w:val="en-US" w:eastAsia="zh-CN"/>
        </w:rPr>
        <w:t>美国封禁、</w:t>
      </w:r>
      <w:r>
        <w:rPr>
          <w:rFonts w:hint="default"/>
          <w:lang w:val="en-US" w:eastAsia="zh-CN"/>
        </w:rPr>
        <w:t>VPN</w:t>
      </w:r>
      <w:r>
        <w:rPr>
          <w:rFonts w:hint="eastAsia"/>
          <w:lang w:val="en-US" w:eastAsia="zh-CN"/>
        </w:rPr>
        <w:t>问题，中国开了专线；</w:t>
      </w:r>
    </w:p>
    <w:p w14:paraId="431318F9">
      <w:pPr>
        <w:pStyle w:val="5"/>
        <w:widowControl w:val="0"/>
        <w:numPr>
          <w:ilvl w:val="0"/>
          <w:numId w:val="14"/>
        </w:numPr>
        <w:jc w:val="both"/>
        <w:rPr>
          <w:rFonts w:hint="default"/>
          <w:lang w:val="en-US" w:eastAsia="zh-CN"/>
        </w:rPr>
      </w:pPr>
      <w:r>
        <w:rPr>
          <w:rFonts w:hint="eastAsia"/>
          <w:lang w:val="en-US" w:eastAsia="zh-CN"/>
        </w:rPr>
        <w:t>亚马逊关了大量中国店铺：外贸商时代终结、工厂时代来临，工厂号（类蓝V）</w:t>
      </w:r>
    </w:p>
    <w:p w14:paraId="6298EF81">
      <w:pPr>
        <w:pStyle w:val="5"/>
        <w:widowControl w:val="0"/>
        <w:numPr>
          <w:ilvl w:val="0"/>
          <w:numId w:val="14"/>
        </w:numPr>
        <w:jc w:val="both"/>
        <w:rPr>
          <w:rFonts w:hint="default"/>
          <w:lang w:val="en-US" w:eastAsia="zh-CN"/>
        </w:rPr>
      </w:pPr>
      <w:r>
        <w:rPr>
          <w:rFonts w:hint="default"/>
          <w:lang w:val="en-US" w:eastAsia="zh-CN"/>
        </w:rPr>
        <w:t>tk</w:t>
      </w:r>
      <w:r>
        <w:rPr>
          <w:rFonts w:hint="eastAsia"/>
          <w:lang w:val="en-US" w:eastAsia="zh-CN"/>
        </w:rPr>
        <w:t>在商业化，新工具：电话、邮件、</w:t>
      </w:r>
      <w:r>
        <w:rPr>
          <w:rFonts w:hint="default"/>
          <w:lang w:val="en-US" w:eastAsia="zh-CN"/>
        </w:rPr>
        <w:t>whatapp</w:t>
      </w:r>
      <w:r>
        <w:rPr>
          <w:rFonts w:hint="eastAsia"/>
          <w:lang w:val="en-US" w:eastAsia="zh-CN"/>
        </w:rPr>
        <w:t>、表单留资、地址</w:t>
      </w:r>
    </w:p>
    <w:p w14:paraId="31413426">
      <w:pPr>
        <w:pStyle w:val="5"/>
        <w:widowControl w:val="0"/>
        <w:numPr>
          <w:ilvl w:val="0"/>
          <w:numId w:val="0"/>
        </w:numPr>
        <w:jc w:val="both"/>
        <w:rPr>
          <w:rFonts w:hint="default"/>
          <w:lang w:val="en-US" w:eastAsia="zh-CN"/>
        </w:rPr>
      </w:pPr>
    </w:p>
    <w:p w14:paraId="2242681A">
      <w:pPr>
        <w:pStyle w:val="5"/>
        <w:widowControl w:val="0"/>
        <w:numPr>
          <w:ilvl w:val="0"/>
          <w:numId w:val="0"/>
        </w:numPr>
        <w:jc w:val="both"/>
        <w:rPr>
          <w:rFonts w:hint="eastAsia"/>
          <w:lang w:val="en-US" w:eastAsia="zh-CN"/>
        </w:rPr>
      </w:pPr>
      <w:r>
        <w:rPr>
          <w:rFonts w:hint="eastAsia"/>
          <w:lang w:val="en-US" w:eastAsia="zh-CN"/>
        </w:rPr>
        <w:t>抖音：</w:t>
      </w:r>
    </w:p>
    <w:p w14:paraId="74B711F0">
      <w:pPr>
        <w:pStyle w:val="5"/>
        <w:widowControl w:val="0"/>
        <w:numPr>
          <w:ilvl w:val="0"/>
          <w:numId w:val="0"/>
        </w:numPr>
        <w:jc w:val="both"/>
        <w:rPr>
          <w:rFonts w:hint="eastAsia"/>
          <w:lang w:val="en-US" w:eastAsia="zh-CN"/>
        </w:rPr>
      </w:pPr>
    </w:p>
    <w:p w14:paraId="62699DC1">
      <w:pPr>
        <w:pStyle w:val="5"/>
        <w:widowControl w:val="0"/>
        <w:numPr>
          <w:ilvl w:val="0"/>
          <w:numId w:val="15"/>
        </w:numPr>
        <w:jc w:val="both"/>
        <w:rPr>
          <w:rFonts w:hint="eastAsia"/>
          <w:lang w:val="en-US" w:eastAsia="zh-CN"/>
        </w:rPr>
      </w:pPr>
      <w:r>
        <w:rPr>
          <w:rFonts w:hint="eastAsia"/>
          <w:lang w:val="en-US" w:eastAsia="zh-CN"/>
        </w:rPr>
        <w:t>商业短视频（以量取胜）</w:t>
      </w:r>
    </w:p>
    <w:p w14:paraId="7F13DE6F">
      <w:pPr>
        <w:pStyle w:val="5"/>
        <w:widowControl w:val="0"/>
        <w:numPr>
          <w:ilvl w:val="0"/>
          <w:numId w:val="15"/>
        </w:numPr>
        <w:jc w:val="both"/>
        <w:rPr>
          <w:rFonts w:hint="default"/>
          <w:lang w:val="en-US" w:eastAsia="zh-CN"/>
        </w:rPr>
      </w:pPr>
      <w:r>
        <w:rPr>
          <w:rFonts w:hint="eastAsia"/>
          <w:lang w:val="en-US" w:eastAsia="zh-CN"/>
        </w:rPr>
        <w:t>流量变化：本地、同城，流量+人设+成交，开头、中间、结尾的任意排列组合</w:t>
      </w:r>
    </w:p>
    <w:p w14:paraId="59D0AC7B">
      <w:pPr>
        <w:pStyle w:val="5"/>
        <w:widowControl w:val="0"/>
        <w:numPr>
          <w:ilvl w:val="0"/>
          <w:numId w:val="15"/>
        </w:numPr>
        <w:jc w:val="both"/>
        <w:rPr>
          <w:rFonts w:hint="default"/>
          <w:lang w:val="en-US" w:eastAsia="zh-CN"/>
        </w:rPr>
      </w:pPr>
      <w:r>
        <w:rPr>
          <w:rFonts w:hint="default"/>
          <w:lang w:val="en-US" w:eastAsia="zh-CN"/>
        </w:rPr>
        <w:t>ai</w:t>
      </w:r>
      <w:r>
        <w:rPr>
          <w:rFonts w:hint="eastAsia"/>
          <w:lang w:val="en-US" w:eastAsia="zh-CN"/>
        </w:rPr>
        <w:t>工具</w:t>
      </w:r>
    </w:p>
    <w:p w14:paraId="5475FDEF">
      <w:pPr>
        <w:pStyle w:val="5"/>
        <w:widowControl w:val="0"/>
        <w:numPr>
          <w:ilvl w:val="0"/>
          <w:numId w:val="0"/>
        </w:numPr>
        <w:jc w:val="both"/>
        <w:rPr>
          <w:rFonts w:hint="eastAsia"/>
          <w:lang w:val="en-US" w:eastAsia="zh-CN"/>
        </w:rPr>
      </w:pPr>
    </w:p>
    <w:p w14:paraId="17ECFD57">
      <w:pPr>
        <w:pStyle w:val="5"/>
        <w:widowControl w:val="0"/>
        <w:numPr>
          <w:ilvl w:val="0"/>
          <w:numId w:val="0"/>
        </w:numPr>
        <w:jc w:val="both"/>
        <w:rPr>
          <w:rFonts w:hint="eastAsia"/>
          <w:lang w:val="en-US" w:eastAsia="zh-CN"/>
        </w:rPr>
      </w:pPr>
      <w:r>
        <w:rPr>
          <w:rFonts w:hint="eastAsia"/>
          <w:lang w:val="en-US" w:eastAsia="zh-CN"/>
        </w:rPr>
        <w:t>果音智能果昔机与日本</w:t>
      </w:r>
      <w:r>
        <w:rPr>
          <w:rFonts w:hint="default"/>
          <w:lang w:val="en-US" w:eastAsia="zh-CN"/>
        </w:rPr>
        <w:t>FUJI</w:t>
      </w:r>
      <w:r>
        <w:rPr>
          <w:rFonts w:hint="eastAsia"/>
          <w:lang w:val="en-US" w:eastAsia="zh-CN"/>
        </w:rPr>
        <w:t>机器的区别</w:t>
      </w:r>
    </w:p>
    <w:p w14:paraId="06F7469B">
      <w:pPr>
        <w:pStyle w:val="5"/>
        <w:widowControl w:val="0"/>
        <w:numPr>
          <w:ilvl w:val="0"/>
          <w:numId w:val="0"/>
        </w:numPr>
        <w:jc w:val="both"/>
        <w:rPr>
          <w:rFonts w:hint="eastAsia"/>
          <w:lang w:val="en-US" w:eastAsia="zh-CN"/>
        </w:rPr>
      </w:pPr>
    </w:p>
    <w:p w14:paraId="438D0452">
      <w:pPr>
        <w:pStyle w:val="5"/>
        <w:widowControl w:val="0"/>
        <w:numPr>
          <w:ilvl w:val="0"/>
          <w:numId w:val="16"/>
        </w:numPr>
        <w:jc w:val="both"/>
        <w:rPr>
          <w:rFonts w:hint="default"/>
          <w:lang w:val="en-US" w:eastAsia="zh-CN"/>
        </w:rPr>
      </w:pPr>
      <w:r>
        <w:rPr>
          <w:rFonts w:hint="eastAsia"/>
          <w:lang w:val="en-US" w:eastAsia="zh-CN"/>
        </w:rPr>
        <w:t>果音智能果昔机能做热饮，而果本</w:t>
      </w:r>
      <w:r>
        <w:rPr>
          <w:rFonts w:hint="default"/>
          <w:lang w:val="en-US" w:eastAsia="zh-CN"/>
        </w:rPr>
        <w:t>FUJI</w:t>
      </w:r>
      <w:r>
        <w:rPr>
          <w:rFonts w:hint="eastAsia"/>
          <w:lang w:val="en-US" w:eastAsia="zh-CN"/>
        </w:rPr>
        <w:t>不能</w:t>
      </w:r>
      <w:r>
        <w:rPr>
          <w:rFonts w:hint="default"/>
          <w:lang w:val="en-US" w:eastAsia="zh-CN"/>
        </w:rPr>
        <w:t>;</w:t>
      </w:r>
    </w:p>
    <w:p w14:paraId="449CDF41">
      <w:pPr>
        <w:pStyle w:val="5"/>
        <w:widowControl w:val="0"/>
        <w:numPr>
          <w:ilvl w:val="0"/>
          <w:numId w:val="16"/>
        </w:numPr>
        <w:jc w:val="both"/>
        <w:rPr>
          <w:rFonts w:hint="default"/>
          <w:lang w:val="en-US" w:eastAsia="zh-CN"/>
        </w:rPr>
      </w:pPr>
      <w:r>
        <w:rPr>
          <w:rFonts w:hint="default"/>
          <w:lang w:val="en-US" w:eastAsia="zh-CN"/>
        </w:rPr>
        <w:t>果音智能果</w:t>
      </w:r>
      <w:r>
        <w:rPr>
          <w:rFonts w:hint="eastAsia"/>
          <w:lang w:val="en-US" w:eastAsia="zh-CN"/>
        </w:rPr>
        <w:t>昔机是热水（80度+）清洗杀菌，日本</w:t>
      </w:r>
      <w:r>
        <w:rPr>
          <w:rFonts w:hint="default"/>
          <w:lang w:val="en-US" w:eastAsia="zh-CN"/>
        </w:rPr>
        <w:t>FUJ</w:t>
      </w:r>
      <w:r>
        <w:rPr>
          <w:rFonts w:hint="eastAsia"/>
          <w:lang w:val="en-US" w:eastAsia="zh-CN"/>
        </w:rPr>
        <w:t>I只能冷水清洗，牛奶类的油脂洗不干净，需要人工干预定期清洗杀菌；</w:t>
      </w:r>
    </w:p>
    <w:p w14:paraId="26906A11">
      <w:pPr>
        <w:pStyle w:val="5"/>
        <w:widowControl w:val="0"/>
        <w:numPr>
          <w:ilvl w:val="0"/>
          <w:numId w:val="16"/>
        </w:numPr>
        <w:jc w:val="both"/>
        <w:rPr>
          <w:rFonts w:hint="default"/>
          <w:lang w:val="en-US" w:eastAsia="zh-CN"/>
        </w:rPr>
      </w:pPr>
      <w:r>
        <w:rPr>
          <w:rFonts w:hint="eastAsia"/>
          <w:lang w:val="en-US" w:eastAsia="zh-CN"/>
        </w:rPr>
        <w:t>果昔智能果昔机转速22000转，日本</w:t>
      </w:r>
      <w:r>
        <w:rPr>
          <w:rFonts w:hint="default"/>
          <w:lang w:val="en-US" w:eastAsia="zh-CN"/>
        </w:rPr>
        <w:t>FUJI</w:t>
      </w:r>
      <w:r>
        <w:rPr>
          <w:rFonts w:hint="eastAsia"/>
          <w:lang w:val="en-US" w:eastAsia="zh-CN"/>
        </w:rPr>
        <w:t>是8800转；</w:t>
      </w:r>
    </w:p>
    <w:p w14:paraId="5739AEB7">
      <w:pPr>
        <w:pStyle w:val="5"/>
        <w:widowControl w:val="0"/>
        <w:numPr>
          <w:ilvl w:val="0"/>
          <w:numId w:val="16"/>
        </w:numPr>
        <w:jc w:val="both"/>
        <w:rPr>
          <w:rFonts w:hint="default"/>
          <w:lang w:val="en-US" w:eastAsia="zh-CN"/>
        </w:rPr>
      </w:pPr>
      <w:r>
        <w:rPr>
          <w:rFonts w:hint="eastAsia"/>
          <w:lang w:val="en-US" w:eastAsia="zh-CN"/>
        </w:rPr>
        <w:t>日本</w:t>
      </w:r>
      <w:r>
        <w:rPr>
          <w:rFonts w:hint="default"/>
          <w:lang w:val="en-US" w:eastAsia="zh-CN"/>
        </w:rPr>
        <w:t>FUJI的</w:t>
      </w:r>
      <w:r>
        <w:rPr>
          <w:rFonts w:hint="eastAsia"/>
          <w:lang w:val="en-US" w:eastAsia="zh-CN"/>
        </w:rPr>
        <w:t>机器只能加冷水，而果音智能果昔机在配了专用冷藏冰箱后，除了加冷水之外，还可以加热水，以及各种风味液体原料，如：奶、酸奶、椰子水、咖啡、茶、果汁等。</w:t>
      </w:r>
    </w:p>
    <w:p w14:paraId="374036EC">
      <w:pPr>
        <w:pStyle w:val="5"/>
        <w:widowControl w:val="0"/>
        <w:numPr>
          <w:ilvl w:val="0"/>
          <w:numId w:val="16"/>
        </w:numPr>
        <w:jc w:val="both"/>
        <w:rPr>
          <w:rFonts w:hint="default"/>
          <w:lang w:val="en-US" w:eastAsia="zh-CN"/>
        </w:rPr>
      </w:pPr>
      <w:r>
        <w:rPr>
          <w:rFonts w:hint="eastAsia"/>
          <w:lang w:val="en-US" w:eastAsia="zh-CN"/>
        </w:rPr>
        <w:t>日本</w:t>
      </w:r>
      <w:r>
        <w:rPr>
          <w:rFonts w:hint="default"/>
          <w:lang w:val="en-US" w:eastAsia="zh-CN"/>
        </w:rPr>
        <w:t>FUJI的机</w:t>
      </w:r>
      <w:r>
        <w:rPr>
          <w:rFonts w:hint="eastAsia"/>
          <w:lang w:val="en-US" w:eastAsia="zh-CN"/>
        </w:rPr>
        <w:t>器是单机，不带物联网；果音智能果昔机带物联网和后台管理系统。</w:t>
      </w:r>
    </w:p>
    <w:p w14:paraId="7291F400">
      <w:pPr>
        <w:pStyle w:val="5"/>
        <w:widowControl w:val="0"/>
        <w:numPr>
          <w:numId w:val="0"/>
        </w:numPr>
        <w:jc w:val="both"/>
        <w:rPr>
          <w:rFonts w:hint="eastAsia"/>
          <w:lang w:val="en-US" w:eastAsia="zh-CN"/>
        </w:rPr>
      </w:pPr>
    </w:p>
    <w:p w14:paraId="05CF2F61">
      <w:pPr>
        <w:pStyle w:val="5"/>
        <w:widowControl w:val="0"/>
        <w:numPr>
          <w:numId w:val="0"/>
        </w:numPr>
        <w:jc w:val="both"/>
        <w:rPr>
          <w:rFonts w:hint="eastAsia"/>
          <w:lang w:val="en-US" w:eastAsia="zh-CN"/>
        </w:rPr>
      </w:pPr>
    </w:p>
    <w:p w14:paraId="77AF1E5B">
      <w:pPr>
        <w:pStyle w:val="5"/>
        <w:widowControl w:val="0"/>
        <w:numPr>
          <w:numId w:val="0"/>
        </w:numPr>
        <w:jc w:val="both"/>
        <w:rPr>
          <w:rFonts w:hint="eastAsia"/>
          <w:lang w:val="en-US" w:eastAsia="zh-CN"/>
        </w:rPr>
      </w:pPr>
    </w:p>
    <w:p w14:paraId="6A519F76">
      <w:pPr>
        <w:pStyle w:val="5"/>
        <w:widowControl w:val="0"/>
        <w:numPr>
          <w:numId w:val="0"/>
        </w:numPr>
        <w:jc w:val="both"/>
        <w:rPr>
          <w:rFonts w:hint="eastAsia"/>
          <w:lang w:val="en-US" w:eastAsia="zh-CN"/>
        </w:rPr>
      </w:pPr>
    </w:p>
    <w:p w14:paraId="4368E5F9">
      <w:pPr>
        <w:pStyle w:val="5"/>
        <w:widowControl w:val="0"/>
        <w:numPr>
          <w:numId w:val="0"/>
        </w:numPr>
        <w:jc w:val="both"/>
        <w:rPr>
          <w:rFonts w:hint="eastAsia"/>
          <w:lang w:val="en-US" w:eastAsia="zh-CN"/>
        </w:rPr>
      </w:pPr>
    </w:p>
    <w:p w14:paraId="599BC5C8">
      <w:pPr>
        <w:pStyle w:val="5"/>
        <w:widowControl w:val="0"/>
        <w:numPr>
          <w:numId w:val="0"/>
        </w:numPr>
        <w:jc w:val="both"/>
        <w:rPr>
          <w:rFonts w:hint="eastAsia"/>
          <w:lang w:val="en-US" w:eastAsia="zh-CN"/>
        </w:rPr>
      </w:pPr>
      <w:r>
        <w:rPr>
          <w:rFonts w:hint="eastAsia"/>
          <w:lang w:val="en-US" w:eastAsia="zh-CN"/>
        </w:rPr>
        <w:t>对话文案集</w:t>
      </w:r>
    </w:p>
    <w:p w14:paraId="71335260">
      <w:pPr>
        <w:pStyle w:val="5"/>
        <w:widowControl w:val="0"/>
        <w:numPr>
          <w:numId w:val="0"/>
        </w:numPr>
        <w:jc w:val="both"/>
        <w:rPr>
          <w:rFonts w:hint="eastAsia"/>
          <w:lang w:val="en-US" w:eastAsia="zh-CN"/>
        </w:rPr>
      </w:pPr>
    </w:p>
    <w:p w14:paraId="3C7211C9">
      <w:pPr>
        <w:pStyle w:val="5"/>
        <w:widowControl w:val="0"/>
        <w:numPr>
          <w:ilvl w:val="0"/>
          <w:numId w:val="17"/>
        </w:numPr>
        <w:jc w:val="both"/>
        <w:rPr>
          <w:rFonts w:hint="eastAsia"/>
          <w:lang w:val="en-US" w:eastAsia="zh-CN"/>
        </w:rPr>
      </w:pPr>
      <w:r>
        <w:rPr>
          <w:rFonts w:hint="eastAsia"/>
          <w:lang w:val="en-US" w:eastAsia="zh-CN"/>
        </w:rPr>
        <w:t>王总，现在智能果昔机正在全球热销，作为原创发明人，我很好奇，当初是什么原因让您想起来研发这款智能果昔机的？您能给我们介绍下这背后的故事吗？</w:t>
      </w:r>
    </w:p>
    <w:p w14:paraId="332B8BA1">
      <w:pPr>
        <w:pStyle w:val="5"/>
        <w:widowControl w:val="0"/>
        <w:numPr>
          <w:ilvl w:val="0"/>
          <w:numId w:val="17"/>
        </w:numPr>
        <w:jc w:val="both"/>
        <w:rPr>
          <w:rFonts w:hint="default"/>
          <w:lang w:val="en-US" w:eastAsia="zh-CN"/>
        </w:rPr>
      </w:pPr>
      <w:r>
        <w:rPr>
          <w:rFonts w:hint="eastAsia"/>
          <w:lang w:val="en-US" w:eastAsia="zh-CN"/>
        </w:rPr>
        <w:t>王总，您这个果昔机从2018年就研发上市了，为什么到这两年我们才突然发现它很火爆了呢？</w:t>
      </w:r>
    </w:p>
    <w:p w14:paraId="2261DFB5">
      <w:pPr>
        <w:pStyle w:val="5"/>
        <w:widowControl w:val="0"/>
        <w:numPr>
          <w:ilvl w:val="0"/>
          <w:numId w:val="17"/>
        </w:numPr>
        <w:jc w:val="both"/>
        <w:rPr>
          <w:rFonts w:hint="default"/>
          <w:lang w:val="en-US" w:eastAsia="zh-CN"/>
        </w:rPr>
      </w:pPr>
      <w:r>
        <w:rPr>
          <w:rFonts w:hint="eastAsia"/>
          <w:lang w:val="en-US" w:eastAsia="zh-CN"/>
        </w:rPr>
        <w:t>王总，我听说现在咱们智能果昔机在海外的订单量特别大，您也说，智能果昔机是我们拥有全球竞争力的产品，为什么这个机器在海外竞争力这么强呢？</w:t>
      </w:r>
    </w:p>
    <w:p w14:paraId="5DAC195D">
      <w:pPr>
        <w:pStyle w:val="5"/>
        <w:widowControl w:val="0"/>
        <w:numPr>
          <w:ilvl w:val="0"/>
          <w:numId w:val="17"/>
        </w:numPr>
        <w:jc w:val="both"/>
        <w:rPr>
          <w:rFonts w:hint="default"/>
          <w:lang w:val="en-US" w:eastAsia="zh-CN"/>
        </w:rPr>
      </w:pPr>
      <w:r>
        <w:rPr>
          <w:rFonts w:hint="eastAsia"/>
          <w:lang w:val="en-US" w:eastAsia="zh-CN"/>
        </w:rPr>
        <w:t>王总，既然智能果昔机这么火，那我们在国内外都有哪些同行或者说竞争者呢？和他们相比，我们的优势在哪里？</w:t>
      </w:r>
    </w:p>
    <w:p w14:paraId="7342DF86">
      <w:pPr>
        <w:pStyle w:val="5"/>
        <w:widowControl w:val="0"/>
        <w:numPr>
          <w:ilvl w:val="0"/>
          <w:numId w:val="18"/>
        </w:numPr>
        <w:ind w:left="425" w:leftChars="0" w:hanging="425" w:firstLineChars="0"/>
        <w:jc w:val="both"/>
        <w:rPr>
          <w:rFonts w:hint="default"/>
          <w:lang w:val="en-US" w:eastAsia="zh-CN"/>
        </w:rPr>
      </w:pPr>
      <w:r>
        <w:rPr>
          <w:rFonts w:hint="eastAsia"/>
          <w:lang w:val="en-US" w:eastAsia="zh-CN"/>
        </w:rPr>
        <w:t>我先说下目前的竞争态势吧，</w:t>
      </w:r>
    </w:p>
    <w:p w14:paraId="3ABFE20F">
      <w:pPr>
        <w:pStyle w:val="5"/>
        <w:widowControl w:val="0"/>
        <w:numPr>
          <w:ilvl w:val="0"/>
          <w:numId w:val="18"/>
        </w:numPr>
        <w:ind w:left="425" w:leftChars="0" w:hanging="425" w:firstLineChars="0"/>
        <w:jc w:val="both"/>
        <w:rPr>
          <w:rFonts w:hint="default"/>
          <w:lang w:val="en-US" w:eastAsia="zh-CN"/>
        </w:rPr>
      </w:pPr>
      <w:r>
        <w:rPr>
          <w:rFonts w:hint="eastAsia"/>
          <w:lang w:val="en-US" w:eastAsia="zh-CN"/>
        </w:rPr>
        <w:t>张一鸣说过，你对这个行业的认知就是你真正的核心竞争力</w:t>
      </w:r>
    </w:p>
    <w:p w14:paraId="07900A59">
      <w:pPr>
        <w:pStyle w:val="5"/>
        <w:widowControl w:val="0"/>
        <w:numPr>
          <w:ilvl w:val="0"/>
          <w:numId w:val="17"/>
        </w:numPr>
        <w:jc w:val="both"/>
        <w:rPr>
          <w:rFonts w:hint="default"/>
          <w:lang w:val="en-US" w:eastAsia="zh-CN"/>
        </w:rPr>
      </w:pPr>
      <w:r>
        <w:rPr>
          <w:rFonts w:hint="eastAsia"/>
          <w:lang w:val="en-US" w:eastAsia="zh-CN"/>
        </w:rPr>
        <w:t>王总，您是怎么看这个</w:t>
      </w:r>
    </w:p>
    <w:p w14:paraId="04D2CA9C">
      <w:pPr>
        <w:pStyle w:val="5"/>
        <w:widowControl w:val="0"/>
        <w:numPr>
          <w:numId w:val="0"/>
        </w:numPr>
        <w:jc w:val="both"/>
        <w:rPr>
          <w:rFonts w:hint="eastAsia"/>
          <w:lang w:val="en-US" w:eastAsia="zh-CN"/>
        </w:rPr>
      </w:pPr>
    </w:p>
    <w:p w14:paraId="7C161E75">
      <w:pPr>
        <w:pStyle w:val="5"/>
        <w:widowControl w:val="0"/>
        <w:numPr>
          <w:numId w:val="0"/>
        </w:numPr>
        <w:jc w:val="both"/>
        <w:rPr>
          <w:rFonts w:hint="eastAsia"/>
          <w:lang w:val="en-US" w:eastAsia="zh-CN"/>
        </w:rPr>
      </w:pPr>
    </w:p>
    <w:p w14:paraId="76B454C6">
      <w:pPr>
        <w:pStyle w:val="5"/>
        <w:widowControl w:val="0"/>
        <w:numPr>
          <w:numId w:val="0"/>
        </w:numPr>
        <w:jc w:val="both"/>
        <w:rPr>
          <w:rFonts w:hint="eastAsia"/>
          <w:lang w:val="en-US" w:eastAsia="zh-CN"/>
        </w:rPr>
      </w:pPr>
    </w:p>
    <w:p w14:paraId="18A279F6">
      <w:pPr>
        <w:pStyle w:val="5"/>
        <w:widowControl w:val="0"/>
        <w:numPr>
          <w:numId w:val="0"/>
        </w:numPr>
        <w:jc w:val="both"/>
        <w:rPr>
          <w:rFonts w:hint="eastAsia"/>
          <w:lang w:val="en-US" w:eastAsia="zh-CN"/>
        </w:rPr>
      </w:pPr>
    </w:p>
    <w:p w14:paraId="2DC0D132">
      <w:pPr>
        <w:pStyle w:val="5"/>
        <w:widowControl w:val="0"/>
        <w:numPr>
          <w:numId w:val="0"/>
        </w:numPr>
        <w:jc w:val="both"/>
        <w:rPr>
          <w:rFonts w:hint="eastAsia"/>
          <w:lang w:val="en-US" w:eastAsia="zh-CN"/>
        </w:rPr>
      </w:pPr>
      <w:bookmarkStart w:id="4" w:name="_GoBack"/>
      <w:r>
        <w:rPr>
          <w:rFonts w:hint="eastAsia"/>
          <w:lang w:val="en-US" w:eastAsia="zh-CN"/>
        </w:rPr>
        <w:t>历史学家告诉我们：人与动物的区别就是，人会制造和使用工具，其实，使用不同的工具也是我们区分人的标准。我们愿意自称为：造工具者，是我们创造了智能果昔机，这台机器可以让sm</w:t>
      </w:r>
      <w:r>
        <w:rPr>
          <w:rFonts w:hint="default"/>
          <w:lang w:val="en-US" w:eastAsia="zh-CN"/>
        </w:rPr>
        <w:t>oothie这个</w:t>
      </w:r>
      <w:r>
        <w:rPr>
          <w:rFonts w:hint="eastAsia"/>
          <w:lang w:val="en-US" w:eastAsia="zh-CN"/>
        </w:rPr>
        <w:t>品类（包括现榨果汁、果蔬汁、果昔、奶昔、冰沙等）的制作，一步从人工手动时代跨越进了智能自动化时间，一降低了对人的要求，也降低了劳动强度；二、出品速度更快；三、出品更加的标准化。加上我们自己工厂生产的各种风速的冷冻果昔杯，让s</w:t>
      </w:r>
      <w:r>
        <w:rPr>
          <w:rFonts w:hint="default"/>
          <w:lang w:val="en-US" w:eastAsia="zh-CN"/>
        </w:rPr>
        <w:t>moothie这</w:t>
      </w:r>
      <w:r>
        <w:rPr>
          <w:rFonts w:hint="eastAsia"/>
          <w:lang w:val="en-US" w:eastAsia="zh-CN"/>
        </w:rPr>
        <w:t>个品类的大规模连锁化成为了可能。其实，大道至简，这个世界就是由使用新工具的人淘汰使用旧工具的人，枪的出现让玩刀的武士失去了生存优势，新工具的出现就是会让最早使有的人在弯道中实现了超越和淘汰，不是吗？</w:t>
      </w:r>
    </w:p>
    <w:bookmarkEnd w:id="4"/>
    <w:p w14:paraId="5DE02325">
      <w:pPr>
        <w:pStyle w:val="5"/>
        <w:widowControl w:val="0"/>
        <w:numPr>
          <w:numId w:val="0"/>
        </w:numPr>
        <w:jc w:val="both"/>
        <w:rPr>
          <w:rFonts w:hint="eastAsia"/>
          <w:lang w:val="en-US" w:eastAsia="zh-CN"/>
        </w:rPr>
      </w:pPr>
    </w:p>
    <w:p w14:paraId="74EEF958">
      <w:pPr>
        <w:pStyle w:val="5"/>
        <w:widowControl w:val="0"/>
        <w:numPr>
          <w:numId w:val="0"/>
        </w:numPr>
        <w:jc w:val="both"/>
        <w:rPr>
          <w:rFonts w:hint="eastAsia"/>
          <w:lang w:val="en-US" w:eastAsia="zh-CN"/>
        </w:rPr>
      </w:pPr>
      <w:r>
        <w:rPr>
          <w:rFonts w:hint="eastAsia"/>
          <w:lang w:val="en-US" w:eastAsia="zh-CN"/>
        </w:rPr>
        <w:t>江苏普门电子有限公司是智能果昔机的原创发明人、发明专业持有人和源头制造工厂，</w:t>
      </w:r>
      <w:r>
        <w:rPr>
          <w:rFonts w:hint="default"/>
          <w:lang w:val="en-US" w:eastAsia="zh-CN"/>
        </w:rPr>
        <w:t>4.0</w:t>
      </w:r>
      <w:r>
        <w:rPr>
          <w:rFonts w:hint="eastAsia"/>
          <w:lang w:val="en-US" w:eastAsia="zh-CN"/>
        </w:rPr>
        <w:t>版智能果昔机高达22000转破壁现榨，可制作冷饮&amp;热饮，可添加牛奶、酸奶等风味液体、奶管自动清洗杀菌、可加热牛奶，客户包括：7-eleve</w:t>
      </w:r>
      <w:r>
        <w:rPr>
          <w:rFonts w:hint="default"/>
          <w:lang w:val="en-US" w:eastAsia="zh-CN"/>
        </w:rPr>
        <w:t>n</w:t>
      </w:r>
      <w:r>
        <w:rPr>
          <w:rFonts w:hint="eastAsia"/>
          <w:lang w:val="en-US" w:eastAsia="zh-CN"/>
        </w:rPr>
        <w:t>、全家、罗森、</w:t>
      </w:r>
      <w:r>
        <w:rPr>
          <w:rFonts w:hint="default"/>
          <w:lang w:val="en-US" w:eastAsia="zh-CN"/>
        </w:rPr>
        <w:t>CU</w:t>
      </w:r>
      <w:r>
        <w:rPr>
          <w:rFonts w:hint="eastAsia"/>
          <w:lang w:val="en-US" w:eastAsia="zh-CN"/>
        </w:rPr>
        <w:t>、</w:t>
      </w:r>
      <w:r>
        <w:rPr>
          <w:rFonts w:hint="default"/>
          <w:lang w:val="en-US" w:eastAsia="zh-CN"/>
        </w:rPr>
        <w:t>GS25</w:t>
      </w:r>
      <w:r>
        <w:rPr>
          <w:rFonts w:hint="eastAsia"/>
          <w:lang w:val="en-US" w:eastAsia="zh-CN"/>
        </w:rPr>
        <w:t>、海底捞等连锁。</w:t>
      </w:r>
    </w:p>
    <w:p w14:paraId="140D33C1">
      <w:pPr>
        <w:pStyle w:val="5"/>
        <w:widowControl w:val="0"/>
        <w:numPr>
          <w:numId w:val="0"/>
        </w:numPr>
        <w:jc w:val="both"/>
        <w:rPr>
          <w:rFonts w:hint="eastAsia"/>
          <w:lang w:val="en-US" w:eastAsia="zh-CN"/>
        </w:rPr>
      </w:pPr>
    </w:p>
    <w:p w14:paraId="06E3AC93">
      <w:pPr>
        <w:pStyle w:val="5"/>
        <w:widowControl w:val="0"/>
        <w:numPr>
          <w:numId w:val="0"/>
        </w:numPr>
        <w:jc w:val="both"/>
        <w:rPr>
          <w:rFonts w:hint="eastAsia"/>
          <w:lang w:val="en-US" w:eastAsia="zh-CN"/>
        </w:rPr>
      </w:pPr>
    </w:p>
    <w:p w14:paraId="33030805">
      <w:pPr>
        <w:pStyle w:val="5"/>
        <w:widowControl w:val="0"/>
        <w:numPr>
          <w:numId w:val="0"/>
        </w:numPr>
        <w:jc w:val="both"/>
        <w:rPr>
          <w:rFonts w:hint="default"/>
          <w:lang w:val="en-US" w:eastAsia="zh-CN"/>
        </w:rPr>
      </w:pPr>
      <w:r>
        <w:rPr>
          <w:rFonts w:hint="default"/>
          <w:lang w:val="en-US" w:eastAsia="zh-CN"/>
        </w:rPr>
        <w:t>Who are we?</w:t>
      </w:r>
    </w:p>
    <w:p w14:paraId="78051042">
      <w:pPr>
        <w:pStyle w:val="5"/>
        <w:widowControl w:val="0"/>
        <w:numPr>
          <w:ilvl w:val="0"/>
          <w:numId w:val="19"/>
        </w:numPr>
        <w:jc w:val="both"/>
        <w:rPr>
          <w:rFonts w:hint="eastAsia"/>
          <w:lang w:val="en-US" w:eastAsia="zh-CN"/>
        </w:rPr>
      </w:pPr>
      <w:r>
        <w:rPr>
          <w:rFonts w:hint="eastAsia"/>
          <w:lang w:val="en-US" w:eastAsia="zh-CN"/>
        </w:rPr>
        <w:t>我们是智能果昔机这个品类的原创发明人，</w:t>
      </w:r>
      <w:r>
        <w:rPr>
          <w:rFonts w:hint="default"/>
          <w:lang w:val="en-US" w:eastAsia="zh-CN"/>
        </w:rPr>
        <w:t>Mr.wang</w:t>
      </w:r>
      <w:r>
        <w:rPr>
          <w:rFonts w:hint="eastAsia"/>
          <w:lang w:val="en-US" w:eastAsia="zh-CN"/>
        </w:rPr>
        <w:t>在2018年就和团队伙伴们一起，出于解决在一次性杯子里实现将水果和冰块破壁打碎的想法，发明了全世界第一台智能果昔机，并取得了这个品类的原创发明专利，就像</w:t>
      </w:r>
      <w:r>
        <w:rPr>
          <w:rFonts w:hint="default"/>
          <w:lang w:val="en-US" w:eastAsia="zh-CN"/>
        </w:rPr>
        <w:t>lamazorco</w:t>
      </w:r>
      <w:r>
        <w:rPr>
          <w:rFonts w:hint="eastAsia"/>
          <w:lang w:val="en-US" w:eastAsia="zh-CN"/>
        </w:rPr>
        <w:t>发明的蒸气咖啡机一步将咖啡的制作从手动人工时间跨入机械自动化时代，从而开启了连锁咖啡店风靡全球的时代一样。智能果昔机的发明，让s</w:t>
      </w:r>
      <w:r>
        <w:rPr>
          <w:rFonts w:hint="default"/>
          <w:lang w:val="en-US" w:eastAsia="zh-CN"/>
        </w:rPr>
        <w:t>moothie</w:t>
      </w:r>
      <w:r>
        <w:rPr>
          <w:rFonts w:hint="eastAsia"/>
          <w:lang w:val="en-US" w:eastAsia="zh-CN"/>
        </w:rPr>
        <w:t>这个当下最健康、最具趋势的鲜饮品类，包括现榨果汁、果蔬汁、果昔、奶昔、冰沙等现制鲜饮的制作，将过去</w:t>
      </w:r>
      <w:r>
        <w:rPr>
          <w:rFonts w:hint="default"/>
          <w:lang w:val="en-US" w:eastAsia="zh-CN"/>
        </w:rPr>
        <w:t>smoothie制</w:t>
      </w:r>
      <w:r>
        <w:rPr>
          <w:rFonts w:hint="eastAsia"/>
          <w:lang w:val="en-US" w:eastAsia="zh-CN"/>
        </w:rPr>
        <w:t>作完全人工手动、切配、配料、设计档位时间，然后再手工清洗等繁杂的工序一步跨进了智能自动化时代，只要拿出真材实料满满大块果肉的果昔杯，扫码撕膜，放进果昔杯，然后等待几十秒就可以从机器中取出一杯新鲜现榨的s</w:t>
      </w:r>
      <w:r>
        <w:rPr>
          <w:rFonts w:hint="default"/>
          <w:lang w:val="en-US" w:eastAsia="zh-CN"/>
        </w:rPr>
        <w:t>moothie</w:t>
      </w:r>
      <w:r>
        <w:rPr>
          <w:rFonts w:hint="eastAsia"/>
          <w:lang w:val="en-US" w:eastAsia="zh-CN"/>
        </w:rPr>
        <w:t>，一切都由设备自动完成。</w:t>
      </w:r>
    </w:p>
    <w:p w14:paraId="7C808158">
      <w:pPr>
        <w:pStyle w:val="5"/>
        <w:widowControl w:val="0"/>
        <w:numPr>
          <w:ilvl w:val="0"/>
          <w:numId w:val="19"/>
        </w:numPr>
        <w:jc w:val="both"/>
        <w:rPr>
          <w:rFonts w:hint="default"/>
          <w:lang w:val="en-US" w:eastAsia="zh-CN"/>
        </w:rPr>
      </w:pPr>
      <w:r>
        <w:rPr>
          <w:rFonts w:hint="eastAsia"/>
          <w:lang w:val="en-US" w:eastAsia="zh-CN"/>
        </w:rPr>
        <w:t>8年来，</w:t>
      </w:r>
      <w:r>
        <w:rPr>
          <w:rFonts w:hint="default"/>
          <w:lang w:val="en-US" w:eastAsia="zh-CN"/>
        </w:rPr>
        <w:t>Mr.wangt</w:t>
      </w:r>
      <w:r>
        <w:rPr>
          <w:rFonts w:hint="eastAsia"/>
          <w:lang w:val="en-US" w:eastAsia="zh-CN"/>
        </w:rPr>
        <w:t>和他的毕业于中国985大学的专业工程师团队们一起，不断地在精进智能果昔机的品质和功能，从第一代只能做冷饮的果昔机开始，如今已进化到了第四代，第一代果昔机能制作冷饮，8800转，热水清洗杀菌，第二代机器增加了热饮功能，转速升级到22000转；第三代机器增加冷藏液料冰箱，让我们的机器可以添加各种风味冷藏液体原料，如牛奶、酸奶、椰子水等；第四代机器我们更新外观结构，让机器更小巧，并配备了独家专利技术：牛奶管路自动清洗&amp;牛奶加热技术，解决了困扰乳品泵送多年来的食安风险。</w:t>
      </w:r>
    </w:p>
    <w:p w14:paraId="1DECE8AD">
      <w:pPr>
        <w:pStyle w:val="5"/>
        <w:widowControl w:val="0"/>
        <w:numPr>
          <w:ilvl w:val="0"/>
          <w:numId w:val="19"/>
        </w:numPr>
        <w:jc w:val="both"/>
        <w:rPr>
          <w:rFonts w:hint="default"/>
          <w:lang w:val="en-US" w:eastAsia="zh-CN"/>
        </w:rPr>
      </w:pPr>
      <w:r>
        <w:rPr>
          <w:rFonts w:hint="eastAsia"/>
          <w:lang w:val="en-US" w:eastAsia="zh-CN"/>
        </w:rPr>
        <w:t>我们是智能果昔机&amp;果昔杯真正的源头工厂，公司旗下拥有全资的智能果昔机工厂和冰果昔原料工厂，也有一家配套的大型水果加工收储工厂每。我们拥有完整的各类生产资质、体系认证和检测报告。每年我们都在水果大量上市时将这些成熟度最高、品质最好，却往往面临严重供过于求，而无法储存的新鲜水果，采用最新的</w:t>
      </w:r>
      <w:r>
        <w:rPr>
          <w:rFonts w:hint="default"/>
          <w:lang w:val="en-US" w:eastAsia="zh-CN"/>
        </w:rPr>
        <w:t>NDQF</w:t>
      </w:r>
      <w:r>
        <w:rPr>
          <w:rFonts w:hint="eastAsia"/>
          <w:lang w:val="en-US" w:eastAsia="zh-CN"/>
        </w:rPr>
        <w:t>无损速冻技术，加工成速冻果肉和鲜榨水果原浆，并在我们的</w:t>
      </w:r>
    </w:p>
    <w:p w14:paraId="4AF66C3B">
      <w:pPr>
        <w:pStyle w:val="5"/>
        <w:widowControl w:val="0"/>
        <w:numPr>
          <w:ilvl w:val="0"/>
          <w:numId w:val="19"/>
        </w:numPr>
        <w:jc w:val="both"/>
        <w:rPr>
          <w:rFonts w:hint="default"/>
          <w:lang w:val="en-US" w:eastAsia="zh-CN"/>
        </w:rPr>
      </w:pPr>
      <w:r>
        <w:rPr>
          <w:rFonts w:hint="eastAsia"/>
          <w:lang w:val="en-US" w:eastAsia="zh-CN"/>
        </w:rPr>
        <w:t>我们的产品被越来越多的全球知名连锁所独家选用，包括中国的7-eleven、全家、罗森、海底捞、一鸣真鲜奶吧、t</w:t>
      </w:r>
      <w:r>
        <w:rPr>
          <w:rFonts w:hint="default"/>
          <w:lang w:val="en-US" w:eastAsia="zh-CN"/>
        </w:rPr>
        <w:t>oday</w:t>
      </w:r>
      <w:r>
        <w:rPr>
          <w:rFonts w:hint="eastAsia"/>
          <w:lang w:val="en-US" w:eastAsia="zh-CN"/>
        </w:rPr>
        <w:t>、美好便利等，韩国的CU</w:t>
      </w:r>
      <w:r>
        <w:rPr>
          <w:rFonts w:hint="default"/>
          <w:lang w:val="en-US" w:eastAsia="zh-CN"/>
        </w:rPr>
        <w:t>、</w:t>
      </w:r>
      <w:r>
        <w:rPr>
          <w:rFonts w:hint="eastAsia"/>
          <w:lang w:val="en-US" w:eastAsia="zh-CN"/>
        </w:rPr>
        <w:t>GS25、7-</w:t>
      </w:r>
      <w:r>
        <w:rPr>
          <w:rFonts w:hint="default"/>
          <w:lang w:val="en-US" w:eastAsia="zh-CN"/>
        </w:rPr>
        <w:t>eleven</w:t>
      </w:r>
      <w:r>
        <w:rPr>
          <w:rFonts w:hint="eastAsia"/>
          <w:lang w:val="en-US" w:eastAsia="zh-CN"/>
        </w:rPr>
        <w:t>、</w:t>
      </w:r>
      <w:r>
        <w:rPr>
          <w:rFonts w:hint="default"/>
          <w:lang w:val="en-US" w:eastAsia="zh-CN"/>
        </w:rPr>
        <w:t>Emart 24,台</w:t>
      </w:r>
      <w:r>
        <w:rPr>
          <w:rFonts w:hint="eastAsia"/>
          <w:lang w:val="en-US" w:eastAsia="zh-CN"/>
        </w:rPr>
        <w:t>湾7-eleven、全家，马来西亚全家、日本全家、泰国7-</w:t>
      </w:r>
      <w:r>
        <w:rPr>
          <w:rFonts w:hint="default"/>
          <w:lang w:val="en-US" w:eastAsia="zh-CN"/>
        </w:rPr>
        <w:t>elelven</w:t>
      </w:r>
      <w:r>
        <w:rPr>
          <w:rFonts w:hint="eastAsia"/>
          <w:lang w:val="en-US" w:eastAsia="zh-CN"/>
        </w:rPr>
        <w:t>等。这些连锁严格的选品标准和一致选择，是对我们的高度认可和褒奖，更是对我们的鞭策，我们决心矢志不渝地优化迭代这个产品，让他成为全球最好用、最稳定、功能最为强大的产品。</w:t>
      </w:r>
    </w:p>
    <w:p w14:paraId="0880A5B3">
      <w:pPr>
        <w:pStyle w:val="5"/>
        <w:widowControl w:val="0"/>
        <w:numPr>
          <w:ilvl w:val="0"/>
          <w:numId w:val="19"/>
        </w:numPr>
        <w:jc w:val="both"/>
        <w:rPr>
          <w:rFonts w:hint="default"/>
          <w:lang w:val="en-US" w:eastAsia="zh-CN"/>
        </w:rPr>
      </w:pPr>
      <w:r>
        <w:rPr>
          <w:rFonts w:hint="eastAsia"/>
          <w:lang w:val="en-US" w:eastAsia="zh-CN"/>
        </w:rPr>
        <w:t>我们的产品正远销全球各地，韩国、日本、台湾、泰国、新加坡、马来西亚、俄罗斯、澳大利亚、新西兰、加拿大、美国、墨西哥、芬兰、波兰、以色列、沙特、蒙古等。都有我们机器的身影，我们最大的梦想就是能在全球各地的知名连锁门店里，都有我们的设备。</w:t>
      </w:r>
    </w:p>
    <w:p w14:paraId="16D01A19">
      <w:pPr>
        <w:pStyle w:val="5"/>
        <w:widowControl w:val="0"/>
        <w:numPr>
          <w:ilvl w:val="0"/>
          <w:numId w:val="19"/>
        </w:numPr>
        <w:jc w:val="both"/>
        <w:rPr>
          <w:rFonts w:hint="default"/>
          <w:lang w:val="en-US" w:eastAsia="zh-CN"/>
        </w:rPr>
      </w:pPr>
      <w:r>
        <w:rPr>
          <w:rFonts w:hint="eastAsia"/>
          <w:lang w:val="en-US" w:eastAsia="zh-CN"/>
        </w:rPr>
        <w:t>今天，我们所处的世界正在走向追求健康的饮食，更多懂得健康滋养自己的人，已经在减少于米面粮油类的摄入，而增加果蔬、牛奶等含有高蛋白、维生素和纤维的健康食物，</w:t>
      </w:r>
      <w:r>
        <w:rPr>
          <w:rFonts w:hint="default"/>
          <w:lang w:val="en-US" w:eastAsia="zh-CN"/>
        </w:rPr>
        <w:t>smoothie就</w:t>
      </w:r>
      <w:r>
        <w:rPr>
          <w:rFonts w:hint="eastAsia"/>
          <w:lang w:val="en-US" w:eastAsia="zh-CN"/>
        </w:rPr>
        <w:t>是这类健康食品的代名词，并且由于经过了高速破壁，不仅食用方式更有友好，而且吸收程度大幅提高，这也就是sm</w:t>
      </w:r>
      <w:r>
        <w:rPr>
          <w:rFonts w:hint="default"/>
          <w:lang w:val="en-US" w:eastAsia="zh-CN"/>
        </w:rPr>
        <w:t>oothie</w:t>
      </w:r>
      <w:r>
        <w:rPr>
          <w:rFonts w:hint="eastAsia"/>
          <w:lang w:val="en-US" w:eastAsia="zh-CN"/>
        </w:rPr>
        <w:t>这个品类如今为何在全球持续火爆，受到更多人喜爱的原因。</w:t>
      </w:r>
    </w:p>
    <w:p w14:paraId="352C507C">
      <w:pPr>
        <w:pStyle w:val="5"/>
        <w:widowControl w:val="0"/>
        <w:numPr>
          <w:ilvl w:val="0"/>
          <w:numId w:val="19"/>
        </w:numPr>
        <w:jc w:val="both"/>
        <w:rPr>
          <w:rFonts w:hint="default"/>
          <w:lang w:val="en-US" w:eastAsia="zh-CN"/>
        </w:rPr>
      </w:pPr>
      <w:r>
        <w:rPr>
          <w:rFonts w:hint="eastAsia"/>
          <w:lang w:val="en-US" w:eastAsia="zh-CN"/>
        </w:rPr>
        <w:t>我们的使命是：为耕者谋利，为食者造福。这个世界面临两大难题，一方面在农业生产端，大量水果因为集中大量成熟而面临着严重供过于求，而不不得大量销毁，极大地浪费了这个地球的资源，；另一方面，随着近百年来全球大规模的城市化，越来越多的人生活在不生产农产品的城市里，大量食品过度使用高糖、高盐、大量添加香精、色素、保鲜剂等，对人料的健康造成了极大的危害。因为水果有着极强的产地属性，这就让水果必须在产季产地速冻收储，才能全球大规模跨时空使用，而一个巨大的问题是，很少人喜欢吃冷速的水果，这就让供需之间产生了巨大的鸿沟，而智能果昔机的发明恰恰完美地解决了这一问题，智能果昔机可以让把速冰的水果蔬菜加工成更多人喜爱、更有附加值、更健康美味的s</w:t>
      </w:r>
      <w:r>
        <w:rPr>
          <w:rFonts w:hint="default"/>
          <w:lang w:val="en-US" w:eastAsia="zh-CN"/>
        </w:rPr>
        <w:t>moothie</w:t>
      </w:r>
      <w:r>
        <w:rPr>
          <w:rFonts w:hint="eastAsia"/>
          <w:lang w:val="en-US" w:eastAsia="zh-CN"/>
        </w:rPr>
        <w:t>产品。</w:t>
      </w:r>
    </w:p>
    <w:p w14:paraId="3AD6F485">
      <w:pPr>
        <w:pStyle w:val="5"/>
        <w:widowControl w:val="0"/>
        <w:numPr>
          <w:ilvl w:val="0"/>
          <w:numId w:val="19"/>
        </w:numPr>
        <w:jc w:val="both"/>
        <w:rPr>
          <w:rFonts w:hint="default"/>
          <w:lang w:val="en-US" w:eastAsia="zh-CN"/>
        </w:rPr>
      </w:pPr>
      <w:r>
        <w:rPr>
          <w:rFonts w:hint="eastAsia"/>
          <w:lang w:val="en-US" w:eastAsia="zh-CN"/>
        </w:rPr>
        <w:t>我们正期待和您的携手，推动</w:t>
      </w:r>
      <w:r>
        <w:rPr>
          <w:rFonts w:hint="default"/>
          <w:lang w:val="en-US" w:eastAsia="zh-CN"/>
        </w:rPr>
        <w:t>smoothie</w:t>
      </w:r>
      <w:r>
        <w:rPr>
          <w:rFonts w:hint="eastAsia"/>
          <w:lang w:val="en-US" w:eastAsia="zh-CN"/>
        </w:rPr>
        <w:t>这一健康食品的全球普及风暴，我们相信，这不仅是一个能够有所成就的生意，更是一个能造福人类的伟大事业。我们期待与有着同样梦想和追求的全球伙伴一起加油！</w:t>
      </w:r>
    </w:p>
    <w:p w14:paraId="3C259EED">
      <w:pPr>
        <w:pStyle w:val="5"/>
        <w:widowControl w:val="0"/>
        <w:numPr>
          <w:numId w:val="0"/>
        </w:numPr>
        <w:jc w:val="both"/>
        <w:rPr>
          <w:rFonts w:hint="eastAsia"/>
          <w:lang w:val="en-US" w:eastAsia="zh-CN"/>
        </w:rPr>
      </w:pPr>
    </w:p>
    <w:p w14:paraId="63FE8EFA">
      <w:pPr>
        <w:pStyle w:val="5"/>
        <w:widowControl w:val="0"/>
        <w:numPr>
          <w:numId w:val="0"/>
        </w:numPr>
        <w:jc w:val="both"/>
        <w:rPr>
          <w:rFonts w:hint="eastAsia"/>
          <w:lang w:val="en-US" w:eastAsia="zh-CN"/>
        </w:rPr>
      </w:pPr>
    </w:p>
    <w:p w14:paraId="27B5795A">
      <w:pPr>
        <w:pStyle w:val="5"/>
        <w:widowControl w:val="0"/>
        <w:numPr>
          <w:numId w:val="0"/>
        </w:numPr>
        <w:jc w:val="both"/>
        <w:rPr>
          <w:rFonts w:hint="eastAsia"/>
          <w:lang w:val="en-US" w:eastAsia="zh-CN"/>
        </w:rPr>
      </w:pPr>
    </w:p>
    <w:p w14:paraId="759E6E81">
      <w:pPr>
        <w:pStyle w:val="5"/>
        <w:widowControl w:val="0"/>
        <w:numPr>
          <w:numId w:val="0"/>
        </w:numPr>
        <w:jc w:val="both"/>
        <w:rPr>
          <w:rFonts w:hint="eastAsia"/>
          <w:lang w:val="en-US" w:eastAsia="zh-CN"/>
        </w:rPr>
      </w:pPr>
      <w:r>
        <w:rPr>
          <w:rFonts w:hint="eastAsia"/>
          <w:lang w:val="en-US" w:eastAsia="zh-CN"/>
        </w:rPr>
        <w:t>设备研发：</w:t>
      </w:r>
    </w:p>
    <w:p w14:paraId="3F94E3F0">
      <w:pPr>
        <w:pStyle w:val="5"/>
        <w:widowControl w:val="0"/>
        <w:numPr>
          <w:numId w:val="0"/>
        </w:numPr>
        <w:jc w:val="both"/>
        <w:rPr>
          <w:rFonts w:hint="eastAsia"/>
          <w:lang w:val="en-US" w:eastAsia="zh-CN"/>
        </w:rPr>
      </w:pPr>
    </w:p>
    <w:p w14:paraId="142C468A">
      <w:pPr>
        <w:pStyle w:val="5"/>
        <w:widowControl w:val="0"/>
        <w:numPr>
          <w:ilvl w:val="0"/>
          <w:numId w:val="20"/>
        </w:numPr>
        <w:ind w:left="-420" w:leftChars="0" w:firstLineChars="0"/>
        <w:jc w:val="both"/>
        <w:rPr>
          <w:rFonts w:hint="eastAsia"/>
          <w:lang w:val="en-US" w:eastAsia="zh-CN"/>
        </w:rPr>
      </w:pPr>
      <w:r>
        <w:rPr>
          <w:rFonts w:hint="eastAsia"/>
          <w:lang w:val="en-US" w:eastAsia="zh-CN"/>
        </w:rPr>
        <w:t>配合纸杯：反转、刀刃也要反；</w:t>
      </w:r>
    </w:p>
    <w:p w14:paraId="7C521C26">
      <w:pPr>
        <w:pStyle w:val="5"/>
        <w:widowControl w:val="0"/>
        <w:numPr>
          <w:ilvl w:val="0"/>
          <w:numId w:val="20"/>
        </w:numPr>
        <w:ind w:left="-420" w:leftChars="0" w:firstLineChars="0"/>
        <w:jc w:val="both"/>
        <w:rPr>
          <w:rFonts w:hint="default"/>
          <w:lang w:val="en-US" w:eastAsia="zh-CN"/>
        </w:rPr>
      </w:pPr>
      <w:r>
        <w:rPr>
          <w:rFonts w:hint="eastAsia"/>
          <w:lang w:val="en-US" w:eastAsia="zh-CN"/>
        </w:rPr>
        <w:t>四代机与小冰箱的连接</w:t>
      </w:r>
    </w:p>
    <w:p w14:paraId="4252E13D">
      <w:pPr>
        <w:pStyle w:val="5"/>
        <w:widowControl w:val="0"/>
        <w:numPr>
          <w:ilvl w:val="0"/>
          <w:numId w:val="20"/>
        </w:numPr>
        <w:ind w:left="-420" w:leftChars="0" w:firstLineChars="0"/>
        <w:jc w:val="both"/>
        <w:rPr>
          <w:rFonts w:hint="default"/>
          <w:lang w:val="en-US" w:eastAsia="zh-CN"/>
        </w:rPr>
      </w:pPr>
      <w:r>
        <w:rPr>
          <w:rFonts w:hint="eastAsia"/>
          <w:lang w:val="en-US" w:eastAsia="zh-CN"/>
        </w:rPr>
        <w:t>鲜奶机</w:t>
      </w:r>
    </w:p>
    <w:p w14:paraId="583D69F4">
      <w:pPr>
        <w:pStyle w:val="5"/>
        <w:widowControl w:val="0"/>
        <w:numPr>
          <w:ilvl w:val="0"/>
          <w:numId w:val="20"/>
        </w:numPr>
        <w:ind w:left="-420" w:leftChars="0" w:firstLineChars="0"/>
        <w:jc w:val="both"/>
        <w:rPr>
          <w:rFonts w:hint="default"/>
          <w:lang w:val="en-US" w:eastAsia="zh-CN"/>
        </w:rPr>
      </w:pPr>
      <w:r>
        <w:rPr>
          <w:rFonts w:hint="eastAsia"/>
          <w:lang w:val="en-US" w:eastAsia="zh-CN"/>
        </w:rPr>
        <w:t>平冷工作台+四代机+果糖</w:t>
      </w:r>
    </w:p>
    <w:p w14:paraId="19679D00">
      <w:pPr>
        <w:pStyle w:val="5"/>
        <w:widowControl w:val="0"/>
        <w:numPr>
          <w:ilvl w:val="0"/>
          <w:numId w:val="20"/>
        </w:numPr>
        <w:ind w:left="-420" w:leftChars="0" w:firstLineChars="0"/>
        <w:jc w:val="both"/>
        <w:rPr>
          <w:rFonts w:hint="default"/>
          <w:lang w:val="en-US" w:eastAsia="zh-CN"/>
        </w:rPr>
      </w:pPr>
      <w:r>
        <w:rPr>
          <w:rFonts w:hint="eastAsia"/>
          <w:lang w:val="en-US" w:eastAsia="zh-CN"/>
        </w:rPr>
        <w:t>胶囊机+四代机+小冰箱</w:t>
      </w:r>
    </w:p>
    <w:p w14:paraId="3698CC8A">
      <w:pPr>
        <w:pStyle w:val="5"/>
        <w:widowControl w:val="0"/>
        <w:numPr>
          <w:ilvl w:val="0"/>
          <w:numId w:val="20"/>
        </w:numPr>
        <w:ind w:left="-420" w:leftChars="0" w:firstLineChars="0"/>
        <w:jc w:val="both"/>
        <w:rPr>
          <w:rFonts w:hint="default"/>
          <w:lang w:val="en-US" w:eastAsia="zh-CN"/>
        </w:rPr>
      </w:pPr>
      <w:r>
        <w:rPr>
          <w:rFonts w:hint="eastAsia"/>
          <w:lang w:val="en-US" w:eastAsia="zh-CN"/>
        </w:rPr>
        <w:t>-18度弹簧机+落地全自动机型</w:t>
      </w:r>
    </w:p>
    <w:p w14:paraId="24D376C9">
      <w:pPr>
        <w:pStyle w:val="5"/>
        <w:widowControl w:val="0"/>
        <w:numPr>
          <w:ilvl w:val="0"/>
          <w:numId w:val="20"/>
        </w:numPr>
        <w:ind w:left="-420" w:leftChars="0" w:firstLineChars="0"/>
        <w:jc w:val="both"/>
        <w:rPr>
          <w:rFonts w:hint="default"/>
          <w:lang w:val="en-US" w:eastAsia="zh-CN"/>
        </w:rPr>
      </w:pPr>
      <w:r>
        <w:rPr>
          <w:rFonts w:hint="eastAsia"/>
          <w:lang w:val="en-US" w:eastAsia="zh-CN"/>
        </w:rPr>
        <w:t>完全全自动机型（自动寻址取货+撕膜（割膜）+制作出杯）</w:t>
      </w:r>
    </w:p>
    <w:p w14:paraId="4EE28A73">
      <w:pPr>
        <w:pStyle w:val="5"/>
        <w:widowControl w:val="0"/>
        <w:numPr>
          <w:numId w:val="0"/>
        </w:numPr>
        <w:jc w:val="both"/>
        <w:rPr>
          <w:rFonts w:hint="eastAsia"/>
          <w:lang w:val="en-US" w:eastAsia="zh-CN"/>
        </w:rPr>
      </w:pPr>
    </w:p>
    <w:p w14:paraId="00CEB726">
      <w:pPr>
        <w:pStyle w:val="5"/>
        <w:widowControl w:val="0"/>
        <w:numPr>
          <w:numId w:val="0"/>
        </w:numPr>
        <w:jc w:val="both"/>
        <w:rPr>
          <w:rFonts w:hint="default"/>
          <w:lang w:val="en-US" w:eastAsia="zh-CN"/>
        </w:rPr>
      </w:pPr>
    </w:p>
    <w:p w14:paraId="584FFA68">
      <w:pPr>
        <w:pStyle w:val="5"/>
        <w:widowControl w:val="0"/>
        <w:numPr>
          <w:numId w:val="0"/>
        </w:numPr>
        <w:jc w:val="both"/>
        <w:rPr>
          <w:rFonts w:hint="eastAsia"/>
          <w:lang w:val="en-US" w:eastAsia="zh-CN"/>
        </w:rPr>
      </w:pPr>
    </w:p>
    <w:p w14:paraId="419BDA2B">
      <w:pPr>
        <w:pStyle w:val="5"/>
        <w:widowControl w:val="0"/>
        <w:numPr>
          <w:numId w:val="0"/>
        </w:numPr>
        <w:jc w:val="both"/>
        <w:rPr>
          <w:rFonts w:hint="default"/>
          <w:lang w:val="en-US" w:eastAsia="zh-CN"/>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DengXian">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10088"/>
    <w:multiLevelType w:val="singleLevel"/>
    <w:tmpl w:val="9F010088"/>
    <w:lvl w:ilvl="0" w:tentative="0">
      <w:start w:val="1"/>
      <w:numFmt w:val="decimal"/>
      <w:lvlText w:val="(%1)"/>
      <w:lvlJc w:val="left"/>
      <w:pPr>
        <w:ind w:left="425" w:hanging="425"/>
      </w:pPr>
      <w:rPr>
        <w:rFonts w:hint="default"/>
      </w:rPr>
    </w:lvl>
  </w:abstractNum>
  <w:abstractNum w:abstractNumId="1">
    <w:nsid w:val="DC5F43FA"/>
    <w:multiLevelType w:val="singleLevel"/>
    <w:tmpl w:val="DC5F43FA"/>
    <w:lvl w:ilvl="0" w:tentative="0">
      <w:start w:val="1"/>
      <w:numFmt w:val="decimal"/>
      <w:suff w:val="nothing"/>
      <w:lvlText w:val="%1、"/>
      <w:lvlJc w:val="left"/>
      <w:pPr>
        <w:ind w:left="-420"/>
      </w:pPr>
    </w:lvl>
  </w:abstractNum>
  <w:abstractNum w:abstractNumId="2">
    <w:nsid w:val="DFF7C6EB"/>
    <w:multiLevelType w:val="singleLevel"/>
    <w:tmpl w:val="DFF7C6EB"/>
    <w:lvl w:ilvl="0" w:tentative="0">
      <w:start w:val="1"/>
      <w:numFmt w:val="decimal"/>
      <w:suff w:val="nothing"/>
      <w:lvlText w:val="%1、"/>
      <w:lvlJc w:val="left"/>
    </w:lvl>
  </w:abstractNum>
  <w:abstractNum w:abstractNumId="3">
    <w:nsid w:val="EDDBD99C"/>
    <w:multiLevelType w:val="multilevel"/>
    <w:tmpl w:val="EDDBD99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FFAFF3E5"/>
    <w:multiLevelType w:val="singleLevel"/>
    <w:tmpl w:val="FFAFF3E5"/>
    <w:lvl w:ilvl="0" w:tentative="0">
      <w:start w:val="1"/>
      <w:numFmt w:val="decimal"/>
      <w:suff w:val="nothing"/>
      <w:lvlText w:val="%1、"/>
      <w:lvlJc w:val="left"/>
    </w:lvl>
  </w:abstractNum>
  <w:abstractNum w:abstractNumId="5">
    <w:nsid w:val="FFFE1E67"/>
    <w:multiLevelType w:val="singleLevel"/>
    <w:tmpl w:val="FFFE1E67"/>
    <w:lvl w:ilvl="0" w:tentative="0">
      <w:start w:val="1"/>
      <w:numFmt w:val="decimal"/>
      <w:suff w:val="nothing"/>
      <w:lvlText w:val="%1、"/>
      <w:lvlJc w:val="left"/>
    </w:lvl>
  </w:abstractNum>
  <w:abstractNum w:abstractNumId="6">
    <w:nsid w:val="00000001"/>
    <w:multiLevelType w:val="multilevel"/>
    <w:tmpl w:val="0000000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00000002"/>
    <w:multiLevelType w:val="multilevel"/>
    <w:tmpl w:val="00000002"/>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8">
    <w:nsid w:val="00000003"/>
    <w:multiLevelType w:val="multilevel"/>
    <w:tmpl w:val="0000000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00000004"/>
    <w:multiLevelType w:val="multilevel"/>
    <w:tmpl w:val="0000000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00000005"/>
    <w:multiLevelType w:val="multilevel"/>
    <w:tmpl w:val="0000000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00000006"/>
    <w:multiLevelType w:val="multilevel"/>
    <w:tmpl w:val="0000000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00000007"/>
    <w:multiLevelType w:val="multilevel"/>
    <w:tmpl w:val="0000000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00000008"/>
    <w:multiLevelType w:val="multilevel"/>
    <w:tmpl w:val="00000008"/>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
    <w:nsid w:val="00000009"/>
    <w:multiLevelType w:val="multilevel"/>
    <w:tmpl w:val="00000009"/>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0000000A"/>
    <w:multiLevelType w:val="multilevel"/>
    <w:tmpl w:val="0000000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33FC5C55"/>
    <w:multiLevelType w:val="singleLevel"/>
    <w:tmpl w:val="33FC5C55"/>
    <w:lvl w:ilvl="0" w:tentative="0">
      <w:start w:val="1"/>
      <w:numFmt w:val="decimal"/>
      <w:suff w:val="nothing"/>
      <w:lvlText w:val="%1、"/>
      <w:lvlJc w:val="left"/>
    </w:lvl>
  </w:abstractNum>
  <w:abstractNum w:abstractNumId="17">
    <w:nsid w:val="77F57021"/>
    <w:multiLevelType w:val="singleLevel"/>
    <w:tmpl w:val="77F57021"/>
    <w:lvl w:ilvl="0" w:tentative="0">
      <w:start w:val="1"/>
      <w:numFmt w:val="decimal"/>
      <w:suff w:val="nothing"/>
      <w:lvlText w:val="%1、"/>
      <w:lvlJc w:val="left"/>
    </w:lvl>
  </w:abstractNum>
  <w:abstractNum w:abstractNumId="18">
    <w:nsid w:val="7D7F269B"/>
    <w:multiLevelType w:val="singleLevel"/>
    <w:tmpl w:val="7D7F269B"/>
    <w:lvl w:ilvl="0" w:tentative="0">
      <w:start w:val="1"/>
      <w:numFmt w:val="decimal"/>
      <w:suff w:val="nothing"/>
      <w:lvlText w:val="%1、"/>
      <w:lvlJc w:val="left"/>
    </w:lvl>
  </w:abstractNum>
  <w:abstractNum w:abstractNumId="19">
    <w:nsid w:val="7FD6CC2F"/>
    <w:multiLevelType w:val="singleLevel"/>
    <w:tmpl w:val="7FD6CC2F"/>
    <w:lvl w:ilvl="0" w:tentative="0">
      <w:start w:val="1"/>
      <w:numFmt w:val="decimal"/>
      <w:suff w:val="nothing"/>
      <w:lvlText w:val="%1、"/>
      <w:lvlJc w:val="left"/>
    </w:lvl>
  </w:abstractNum>
  <w:num w:numId="1">
    <w:abstractNumId w:val="15"/>
  </w:num>
  <w:num w:numId="2">
    <w:abstractNumId w:val="6"/>
  </w:num>
  <w:num w:numId="3">
    <w:abstractNumId w:val="14"/>
  </w:num>
  <w:num w:numId="4">
    <w:abstractNumId w:val="7"/>
  </w:num>
  <w:num w:numId="5">
    <w:abstractNumId w:val="13"/>
  </w:num>
  <w:num w:numId="6">
    <w:abstractNumId w:val="9"/>
  </w:num>
  <w:num w:numId="7">
    <w:abstractNumId w:val="8"/>
  </w:num>
  <w:num w:numId="8">
    <w:abstractNumId w:val="4"/>
  </w:num>
  <w:num w:numId="9">
    <w:abstractNumId w:val="3"/>
  </w:num>
  <w:num w:numId="10">
    <w:abstractNumId w:val="11"/>
  </w:num>
  <w:num w:numId="11">
    <w:abstractNumId w:val="12"/>
  </w:num>
  <w:num w:numId="12">
    <w:abstractNumId w:val="10"/>
  </w:num>
  <w:num w:numId="13">
    <w:abstractNumId w:val="16"/>
  </w:num>
  <w:num w:numId="14">
    <w:abstractNumId w:val="17"/>
  </w:num>
  <w:num w:numId="15">
    <w:abstractNumId w:val="19"/>
  </w:num>
  <w:num w:numId="16">
    <w:abstractNumId w:val="5"/>
  </w:num>
  <w:num w:numId="17">
    <w:abstractNumId w:val="18"/>
  </w:num>
  <w:num w:numId="18">
    <w:abstractNumId w:val="0"/>
  </w:num>
  <w:num w:numId="19">
    <w:abstractNumId w:val="2"/>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8B74F0"/>
    <w:rsid w:val="000652F4"/>
    <w:rsid w:val="0055383E"/>
    <w:rsid w:val="00861664"/>
    <w:rsid w:val="008B74F0"/>
    <w:rsid w:val="00B137A0"/>
    <w:rsid w:val="6F47EE49"/>
    <w:rsid w:val="7BC92A83"/>
    <w:rsid w:val="7FE670E7"/>
    <w:rsid w:val="F9FBC555"/>
    <w:rsid w:val="FD7F9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ngXian" w:hAnsi="DengXian" w:eastAsiaTheme="minorEastAsia"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DengXian" w:hAnsi="DengXian" w:cs="宋体" w:eastAsiaTheme="minorEastAsia"/>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Strong"/>
    <w:basedOn w:val="3"/>
    <w:qFormat/>
    <w:uiPriority w:val="22"/>
    <w:rPr>
      <w:b/>
      <w:bCs/>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1886</Words>
  <Characters>10755</Characters>
  <Lines>89</Lines>
  <Paragraphs>25</Paragraphs>
  <TotalTime>79</TotalTime>
  <ScaleCrop>false</ScaleCrop>
  <LinksUpToDate>false</LinksUpToDate>
  <CharactersWithSpaces>12616</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2024-01-25T17:14:00Z</dcterms:created>
  <dc:creator>根祖 王</dc:creator>
  <cp:lastModifiedBy>鲜饮新零售-捷翔王根祖</cp:lastModifiedBy>
  <dcterms:modified xsi:type="dcterms:W3CDTF">2025-04-18T18:17:06Z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df79d614b7da4bf68320212f845d284e</vt:lpwstr>
  </property>
  <property fmtid="{D5CDD505-2E9C-101B-9397-08002B2CF9AE}" pid="3" name="KSOProductBuildVer">
    <vt:lpwstr>2052-7.2.2.8955</vt:lpwstr>
  </property>
</Properties>
</file>